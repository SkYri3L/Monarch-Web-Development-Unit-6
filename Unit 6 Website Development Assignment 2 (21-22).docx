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16C41" w:rsidRPr="008E5092" w:rsidRDefault="00351139">
      <w:pPr>
        <w:pBdr>
          <w:top w:val="nil"/>
          <w:left w:val="nil"/>
          <w:bottom w:val="nil"/>
          <w:right w:val="nil"/>
        </w:pBdr>
      </w:pPr>
      <w:r>
        <w:rPr>
          <w:b/>
          <w:bCs/>
          <w:color w:val="EC7614"/>
          <w:sz w:val="36"/>
          <w:szCs w:val="36"/>
        </w:rPr>
        <w:t>BTEC Assignment Brief</w:t>
      </w:r>
    </w:p>
    <w:p w:rsidR="00516C41" w:rsidRPr="008E5092" w:rsidRDefault="00516C41"/>
    <w:tbl>
      <w:tblPr>
        <w:tblW w:w="103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0"/>
        <w:gridCol w:w="547"/>
        <w:gridCol w:w="658"/>
        <w:gridCol w:w="3595"/>
        <w:gridCol w:w="1200"/>
        <w:gridCol w:w="2348"/>
      </w:tblGrid>
      <w:tr w:rsidR="006041FE" w:rsidTr="009063B8">
        <w:tc>
          <w:tcPr>
            <w:tcW w:w="3205" w:type="dxa"/>
            <w:gridSpan w:val="3"/>
            <w:shd w:val="clear" w:color="auto" w:fill="C0C0C0"/>
            <w:tcMar>
              <w:top w:w="180" w:type="dxa"/>
            </w:tcMar>
            <w:vAlign w:val="center"/>
          </w:tcPr>
          <w:p w:rsidR="00516C41" w:rsidRPr="008E5092" w:rsidRDefault="00351139">
            <w:r>
              <w:rPr>
                <w:b/>
                <w:bCs/>
              </w:rPr>
              <w:t>Qualification</w:t>
            </w:r>
          </w:p>
          <w:p w:rsidR="00516C41" w:rsidRPr="008E5092" w:rsidRDefault="00516C41"/>
        </w:tc>
        <w:tc>
          <w:tcPr>
            <w:tcW w:w="7143" w:type="dxa"/>
            <w:gridSpan w:val="3"/>
            <w:shd w:val="clear" w:color="auto" w:fill="auto"/>
            <w:tcMar>
              <w:top w:w="180" w:type="dxa"/>
            </w:tcMar>
            <w:vAlign w:val="center"/>
          </w:tcPr>
          <w:p w:rsidR="00516C41" w:rsidRPr="008E5092" w:rsidRDefault="00351139">
            <w:r>
              <w:t>Pearson BTEC Level 3 National Foundation Diploma in Information Technology</w:t>
            </w:r>
          </w:p>
          <w:p w:rsidR="00516C41" w:rsidRPr="008E5092" w:rsidRDefault="00516C41"/>
        </w:tc>
      </w:tr>
      <w:tr w:rsidR="006041FE" w:rsidTr="009063B8">
        <w:tc>
          <w:tcPr>
            <w:tcW w:w="3205" w:type="dxa"/>
            <w:gridSpan w:val="3"/>
            <w:shd w:val="clear" w:color="auto" w:fill="C0C0C0"/>
            <w:tcMar>
              <w:top w:w="180" w:type="dxa"/>
            </w:tcMar>
            <w:vAlign w:val="center"/>
          </w:tcPr>
          <w:p w:rsidR="00516C41" w:rsidRPr="008E5092" w:rsidRDefault="00351139">
            <w:r>
              <w:rPr>
                <w:b/>
                <w:bCs/>
              </w:rPr>
              <w:t>Unit Title</w:t>
            </w:r>
          </w:p>
          <w:p w:rsidR="00516C41" w:rsidRPr="008E5092" w:rsidRDefault="00516C41"/>
        </w:tc>
        <w:tc>
          <w:tcPr>
            <w:tcW w:w="7143" w:type="dxa"/>
            <w:gridSpan w:val="3"/>
            <w:shd w:val="clear" w:color="auto" w:fill="auto"/>
            <w:tcMar>
              <w:top w:w="180" w:type="dxa"/>
            </w:tcMar>
            <w:vAlign w:val="center"/>
          </w:tcPr>
          <w:p w:rsidR="00875A23" w:rsidRPr="008E5092" w:rsidRDefault="002C7D98">
            <w:r w:rsidRPr="002C7D98">
              <w:t>2 of 2 Develop a website to meet client requirements.</w:t>
            </w:r>
          </w:p>
        </w:tc>
      </w:tr>
      <w:tr w:rsidR="006041FE" w:rsidTr="009063B8">
        <w:tc>
          <w:tcPr>
            <w:tcW w:w="3205" w:type="dxa"/>
            <w:gridSpan w:val="3"/>
            <w:shd w:val="clear" w:color="auto" w:fill="C0C0C0"/>
            <w:tcMar>
              <w:top w:w="180" w:type="dxa"/>
            </w:tcMar>
            <w:vAlign w:val="center"/>
          </w:tcPr>
          <w:p w:rsidR="00516C41" w:rsidRPr="008E5092" w:rsidRDefault="00351139">
            <w:r>
              <w:rPr>
                <w:b/>
                <w:bCs/>
              </w:rPr>
              <w:t>Learning aim(s)/objective(s)</w:t>
            </w:r>
          </w:p>
          <w:p w:rsidR="00516C41" w:rsidRPr="008E5092" w:rsidRDefault="00516C41"/>
        </w:tc>
        <w:tc>
          <w:tcPr>
            <w:tcW w:w="7143" w:type="dxa"/>
            <w:gridSpan w:val="3"/>
            <w:shd w:val="clear" w:color="auto" w:fill="auto"/>
            <w:tcMar>
              <w:top w:w="180" w:type="dxa"/>
            </w:tcMar>
            <w:vAlign w:val="center"/>
          </w:tcPr>
          <w:p w:rsidR="00875A23" w:rsidRDefault="00875A23" w:rsidP="00875A23">
            <w:pPr>
              <w:spacing w:line="360" w:lineRule="auto"/>
            </w:pPr>
            <w:r>
              <w:t>In this unit you will:</w:t>
            </w:r>
          </w:p>
          <w:p w:rsidR="00516C41" w:rsidRPr="008E5092" w:rsidRDefault="002C7D98" w:rsidP="00875A23">
            <w:pPr>
              <w:spacing w:line="360" w:lineRule="auto"/>
            </w:pPr>
            <w:r w:rsidRPr="002C7D98">
              <w:t xml:space="preserve">C Develop a website to meet client requirements. </w:t>
            </w:r>
          </w:p>
        </w:tc>
      </w:tr>
      <w:tr w:rsidR="006041FE" w:rsidTr="009063B8">
        <w:tc>
          <w:tcPr>
            <w:tcW w:w="3205" w:type="dxa"/>
            <w:gridSpan w:val="3"/>
            <w:shd w:val="clear" w:color="auto" w:fill="C0C0C0"/>
            <w:tcMar>
              <w:top w:w="180" w:type="dxa"/>
            </w:tcMar>
            <w:vAlign w:val="center"/>
          </w:tcPr>
          <w:p w:rsidR="00516C41" w:rsidRPr="008E5092" w:rsidRDefault="00351139">
            <w:r>
              <w:rPr>
                <w:b/>
                <w:bCs/>
              </w:rPr>
              <w:t>Assignment title</w:t>
            </w:r>
          </w:p>
          <w:p w:rsidR="00516C41" w:rsidRPr="008E5092" w:rsidRDefault="00516C41"/>
        </w:tc>
        <w:tc>
          <w:tcPr>
            <w:tcW w:w="7143" w:type="dxa"/>
            <w:gridSpan w:val="3"/>
            <w:shd w:val="clear" w:color="auto" w:fill="auto"/>
            <w:tcMar>
              <w:top w:w="180" w:type="dxa"/>
            </w:tcMar>
            <w:vAlign w:val="center"/>
          </w:tcPr>
          <w:p w:rsidR="00516C41" w:rsidRPr="008E5092" w:rsidRDefault="00875A23">
            <w:r w:rsidRPr="00875A23">
              <w:t xml:space="preserve">Unit 6: Website Development </w:t>
            </w:r>
          </w:p>
        </w:tc>
      </w:tr>
      <w:tr w:rsidR="006041FE" w:rsidTr="009063B8">
        <w:tc>
          <w:tcPr>
            <w:tcW w:w="3205" w:type="dxa"/>
            <w:gridSpan w:val="3"/>
            <w:shd w:val="clear" w:color="auto" w:fill="C0C0C0"/>
            <w:tcMar>
              <w:top w:w="180" w:type="dxa"/>
            </w:tcMar>
            <w:vAlign w:val="center"/>
          </w:tcPr>
          <w:p w:rsidR="00516C41" w:rsidRPr="008E5092" w:rsidRDefault="00351139">
            <w:r w:rsidRPr="00875A23">
              <w:rPr>
                <w:b/>
                <w:bCs/>
              </w:rPr>
              <w:t>Assessor</w:t>
            </w:r>
          </w:p>
          <w:p w:rsidR="00516C41" w:rsidRPr="008E5092" w:rsidRDefault="00516C41"/>
        </w:tc>
        <w:tc>
          <w:tcPr>
            <w:tcW w:w="7143" w:type="dxa"/>
            <w:gridSpan w:val="3"/>
            <w:shd w:val="clear" w:color="auto" w:fill="auto"/>
            <w:tcMar>
              <w:top w:w="180" w:type="dxa"/>
            </w:tcMar>
            <w:vAlign w:val="center"/>
          </w:tcPr>
          <w:p w:rsidR="009063B8" w:rsidRDefault="00875A23" w:rsidP="009063B8">
            <w:r>
              <w:t>Farid Vali</w:t>
            </w:r>
          </w:p>
          <w:p w:rsidR="00516C41" w:rsidRPr="008E5092" w:rsidRDefault="00516C41"/>
        </w:tc>
      </w:tr>
      <w:tr w:rsidR="006041FE" w:rsidTr="009063B8">
        <w:tc>
          <w:tcPr>
            <w:tcW w:w="3205" w:type="dxa"/>
            <w:gridSpan w:val="3"/>
            <w:shd w:val="clear" w:color="auto" w:fill="C0C0C0"/>
            <w:tcMar>
              <w:top w:w="180" w:type="dxa"/>
            </w:tcMar>
            <w:vAlign w:val="center"/>
          </w:tcPr>
          <w:p w:rsidR="00516C41" w:rsidRPr="008E5092" w:rsidRDefault="00351139">
            <w:r>
              <w:rPr>
                <w:b/>
                <w:bCs/>
              </w:rPr>
              <w:t>Start date</w:t>
            </w:r>
          </w:p>
          <w:p w:rsidR="00516C41" w:rsidRPr="008E5092" w:rsidRDefault="00516C41"/>
        </w:tc>
        <w:tc>
          <w:tcPr>
            <w:tcW w:w="7143" w:type="dxa"/>
            <w:gridSpan w:val="3"/>
            <w:shd w:val="clear" w:color="auto" w:fill="auto"/>
            <w:tcMar>
              <w:top w:w="180" w:type="dxa"/>
            </w:tcMar>
            <w:vAlign w:val="center"/>
          </w:tcPr>
          <w:p w:rsidR="00516C41" w:rsidRPr="002614E3" w:rsidRDefault="00300FB7">
            <w:r>
              <w:t>1</w:t>
            </w:r>
            <w:r w:rsidR="00071E5B">
              <w:t>6/06/2022</w:t>
            </w:r>
          </w:p>
        </w:tc>
      </w:tr>
      <w:tr w:rsidR="006041FE" w:rsidTr="009063B8">
        <w:tc>
          <w:tcPr>
            <w:tcW w:w="3205" w:type="dxa"/>
            <w:gridSpan w:val="3"/>
            <w:shd w:val="clear" w:color="auto" w:fill="C0C0C0"/>
            <w:tcMar>
              <w:top w:w="180" w:type="dxa"/>
            </w:tcMar>
            <w:vAlign w:val="center"/>
          </w:tcPr>
          <w:p w:rsidR="00516C41" w:rsidRPr="008E5092" w:rsidRDefault="00351139">
            <w:r>
              <w:rPr>
                <w:b/>
                <w:bCs/>
              </w:rPr>
              <w:t>Hand in deadline</w:t>
            </w:r>
          </w:p>
          <w:p w:rsidR="00516C41" w:rsidRPr="008E5092" w:rsidRDefault="00516C41"/>
        </w:tc>
        <w:tc>
          <w:tcPr>
            <w:tcW w:w="7143" w:type="dxa"/>
            <w:gridSpan w:val="3"/>
            <w:shd w:val="clear" w:color="auto" w:fill="auto"/>
            <w:tcMar>
              <w:top w:w="180" w:type="dxa"/>
            </w:tcMar>
            <w:vAlign w:val="center"/>
          </w:tcPr>
          <w:p w:rsidR="00516C41" w:rsidRPr="008E5092" w:rsidRDefault="00071E5B">
            <w:r>
              <w:t>30/06/2022</w:t>
            </w:r>
          </w:p>
        </w:tc>
      </w:tr>
      <w:tr w:rsidR="006041FE" w:rsidTr="009063B8">
        <w:trPr>
          <w:gridAfter w:val="2"/>
          <w:wAfter w:w="3548" w:type="dxa"/>
        </w:trPr>
        <w:tc>
          <w:tcPr>
            <w:tcW w:w="6800" w:type="dxa"/>
            <w:gridSpan w:val="4"/>
            <w:tcBorders>
              <w:top w:val="nil"/>
              <w:left w:val="nil"/>
              <w:bottom w:val="nil"/>
              <w:right w:val="nil"/>
            </w:tcBorders>
            <w:shd w:val="clear" w:color="auto" w:fill="auto"/>
            <w:tcMar>
              <w:top w:w="180" w:type="dxa"/>
            </w:tcMar>
            <w:vAlign w:val="center"/>
          </w:tcPr>
          <w:p w:rsidR="00516C41" w:rsidRPr="008E5092" w:rsidRDefault="00516C41"/>
        </w:tc>
      </w:tr>
      <w:tr w:rsidR="009063B8" w:rsidTr="009063B8">
        <w:tc>
          <w:tcPr>
            <w:tcW w:w="2547" w:type="dxa"/>
            <w:gridSpan w:val="2"/>
            <w:tcBorders>
              <w:top w:val="single" w:sz="2" w:space="0" w:color="auto"/>
              <w:left w:val="single" w:sz="2" w:space="0" w:color="auto"/>
              <w:bottom w:val="single" w:sz="2" w:space="0" w:color="auto"/>
              <w:right w:val="single" w:sz="2" w:space="0" w:color="auto"/>
            </w:tcBorders>
            <w:shd w:val="clear" w:color="auto" w:fill="C0C0C0"/>
            <w:tcMar>
              <w:top w:w="180" w:type="dxa"/>
            </w:tcMar>
            <w:vAlign w:val="center"/>
          </w:tcPr>
          <w:p w:rsidR="009063B8" w:rsidRPr="008E5092" w:rsidRDefault="009063B8" w:rsidP="009063B8">
            <w:r>
              <w:rPr>
                <w:b/>
                <w:bCs/>
              </w:rPr>
              <w:t>Vocational Scenario (or Vocational Context)</w:t>
            </w:r>
          </w:p>
          <w:p w:rsidR="009063B8" w:rsidRPr="008E5092" w:rsidRDefault="009063B8" w:rsidP="009063B8"/>
        </w:tc>
        <w:tc>
          <w:tcPr>
            <w:tcW w:w="7801" w:type="dxa"/>
            <w:gridSpan w:val="4"/>
            <w:tcBorders>
              <w:top w:val="single" w:sz="2" w:space="0" w:color="auto"/>
              <w:left w:val="single" w:sz="2" w:space="0" w:color="auto"/>
              <w:bottom w:val="single" w:sz="2" w:space="0" w:color="auto"/>
              <w:right w:val="single" w:sz="2" w:space="0" w:color="auto"/>
            </w:tcBorders>
            <w:shd w:val="clear" w:color="auto" w:fill="auto"/>
            <w:tcMar>
              <w:top w:w="180" w:type="dxa"/>
            </w:tcMar>
          </w:tcPr>
          <w:p w:rsidR="00875A23" w:rsidRPr="00875A23" w:rsidRDefault="00875A23" w:rsidP="00875A23">
            <w:pPr>
              <w:spacing w:line="276" w:lineRule="auto"/>
              <w:jc w:val="both"/>
              <w:rPr>
                <w:rFonts w:cstheme="minorHAnsi"/>
                <w:b/>
                <w:lang w:val="en-US"/>
              </w:rPr>
            </w:pPr>
            <w:r w:rsidRPr="00875A23">
              <w:rPr>
                <w:rFonts w:cstheme="minorHAnsi"/>
                <w:b/>
                <w:lang w:val="en-US"/>
              </w:rPr>
              <w:t>Scenario</w:t>
            </w:r>
          </w:p>
          <w:p w:rsidR="009063B8" w:rsidRPr="00B00BEC" w:rsidRDefault="00875A23" w:rsidP="00875A23">
            <w:pPr>
              <w:spacing w:line="276" w:lineRule="auto"/>
              <w:rPr>
                <w:rFonts w:cs="Arial"/>
                <w:sz w:val="18"/>
                <w:szCs w:val="18"/>
              </w:rPr>
            </w:pPr>
            <w:r w:rsidRPr="00875A23">
              <w:rPr>
                <w:rFonts w:cstheme="minorHAnsi"/>
              </w:rPr>
              <w:t xml:space="preserve">Monarch is a small business selling clocks and watches. It is currently only existing as a traditional ‘brick and mortar’ shop on the High Street in Bolton. They would eventually like to venture into e-Commerce. They would like a website which is easy to maintain, and interesting and interactive website for their prospective customers. You have been hired as a website developer to advise them about website technologies, in addition to designing and developing of their website. </w:t>
            </w:r>
            <w:r w:rsidRPr="00875A23">
              <w:rPr>
                <w:rFonts w:cstheme="minorHAnsi"/>
                <w:lang w:eastAsia="en-GB"/>
              </w:rPr>
              <w:t>A website of a Multi-page, two-way interactive website.</w:t>
            </w:r>
          </w:p>
        </w:tc>
      </w:tr>
      <w:tr w:rsidR="006041FE" w:rsidTr="009063B8">
        <w:trPr>
          <w:gridAfter w:val="2"/>
          <w:wAfter w:w="3548" w:type="dxa"/>
        </w:trPr>
        <w:tc>
          <w:tcPr>
            <w:tcW w:w="6800" w:type="dxa"/>
            <w:gridSpan w:val="4"/>
            <w:tcBorders>
              <w:top w:val="nil"/>
              <w:left w:val="nil"/>
              <w:bottom w:val="nil"/>
              <w:right w:val="nil"/>
            </w:tcBorders>
            <w:shd w:val="clear" w:color="auto" w:fill="auto"/>
            <w:tcMar>
              <w:top w:w="180" w:type="dxa"/>
            </w:tcMar>
            <w:vAlign w:val="center"/>
          </w:tcPr>
          <w:p w:rsidR="00516C41" w:rsidRPr="008E5092" w:rsidRDefault="00516C41"/>
        </w:tc>
      </w:tr>
      <w:tr w:rsidR="006041FE" w:rsidTr="009063B8">
        <w:tc>
          <w:tcPr>
            <w:tcW w:w="2547" w:type="dxa"/>
            <w:gridSpan w:val="2"/>
            <w:tcBorders>
              <w:top w:val="single" w:sz="2" w:space="0" w:color="auto"/>
              <w:left w:val="single" w:sz="2" w:space="0" w:color="auto"/>
              <w:bottom w:val="single" w:sz="2" w:space="0" w:color="auto"/>
              <w:right w:val="single" w:sz="2" w:space="0" w:color="auto"/>
            </w:tcBorders>
            <w:shd w:val="clear" w:color="auto" w:fill="C0C0C0"/>
            <w:tcMar>
              <w:top w:w="180" w:type="dxa"/>
            </w:tcMar>
            <w:vAlign w:val="center"/>
          </w:tcPr>
          <w:p w:rsidR="00516C41" w:rsidRPr="008E5092" w:rsidRDefault="00351139">
            <w:r>
              <w:rPr>
                <w:b/>
                <w:bCs/>
              </w:rPr>
              <w:t>Task 1:</w:t>
            </w:r>
          </w:p>
          <w:p w:rsidR="00516C41" w:rsidRPr="008E5092" w:rsidRDefault="00516C41"/>
        </w:tc>
        <w:tc>
          <w:tcPr>
            <w:tcW w:w="7801" w:type="dxa"/>
            <w:gridSpan w:val="4"/>
            <w:tcBorders>
              <w:top w:val="single" w:sz="2" w:space="0" w:color="auto"/>
              <w:left w:val="single" w:sz="2" w:space="0" w:color="auto"/>
              <w:bottom w:val="single" w:sz="2" w:space="0" w:color="auto"/>
              <w:right w:val="single" w:sz="2" w:space="0" w:color="auto"/>
            </w:tcBorders>
            <w:shd w:val="clear" w:color="auto" w:fill="auto"/>
            <w:tcMar>
              <w:top w:w="180" w:type="dxa"/>
            </w:tcMar>
            <w:vAlign w:val="center"/>
          </w:tcPr>
          <w:p w:rsidR="002C7D98" w:rsidRPr="002C7D98" w:rsidRDefault="002C7D98" w:rsidP="002C7D98">
            <w:pPr>
              <w:spacing w:line="276" w:lineRule="auto"/>
              <w:rPr>
                <w:b/>
              </w:rPr>
            </w:pPr>
            <w:r w:rsidRPr="002C7D98">
              <w:rPr>
                <w:b/>
              </w:rPr>
              <w:t>Task 1 (P4, P5, P6, M3, D3)</w:t>
            </w:r>
          </w:p>
          <w:p w:rsidR="002C7D98" w:rsidRPr="002C7D98" w:rsidRDefault="002C7D98" w:rsidP="002C7D98">
            <w:pPr>
              <w:spacing w:line="276" w:lineRule="auto"/>
              <w:rPr>
                <w:rFonts w:cstheme="minorHAnsi"/>
                <w:b/>
              </w:rPr>
            </w:pPr>
          </w:p>
          <w:p w:rsidR="002C7D98" w:rsidRPr="002C7D98" w:rsidRDefault="002C7D98" w:rsidP="002C7D98">
            <w:pPr>
              <w:spacing w:line="276" w:lineRule="auto"/>
              <w:rPr>
                <w:rFonts w:cstheme="minorHAnsi"/>
                <w:b/>
              </w:rPr>
            </w:pPr>
            <w:r w:rsidRPr="002C7D98">
              <w:rPr>
                <w:rFonts w:cstheme="minorHAnsi"/>
                <w:b/>
                <w:i/>
              </w:rPr>
              <w:t>P4,</w:t>
            </w:r>
            <w:r w:rsidRPr="002C7D98">
              <w:rPr>
                <w:rFonts w:cstheme="minorHAnsi"/>
                <w:i/>
              </w:rPr>
              <w:t xml:space="preserve"> </w:t>
            </w:r>
            <w:r w:rsidRPr="002C7D98">
              <w:rPr>
                <w:rFonts w:cstheme="minorHAnsi"/>
                <w:lang w:eastAsia="en-GB"/>
              </w:rPr>
              <w:t>Produce a website for an intended audience and purpose.</w:t>
            </w:r>
          </w:p>
          <w:p w:rsidR="002C7D98" w:rsidRPr="002C7D98" w:rsidRDefault="002C7D98" w:rsidP="002C7D98">
            <w:pPr>
              <w:pStyle w:val="ListParagraph"/>
              <w:numPr>
                <w:ilvl w:val="1"/>
                <w:numId w:val="11"/>
              </w:numPr>
              <w:spacing w:line="276" w:lineRule="auto"/>
              <w:jc w:val="both"/>
              <w:rPr>
                <w:rFonts w:ascii="Verdana" w:hAnsi="Verdana" w:cstheme="minorHAnsi"/>
                <w:szCs w:val="20"/>
              </w:rPr>
            </w:pPr>
            <w:r w:rsidRPr="002C7D98">
              <w:rPr>
                <w:rFonts w:ascii="Verdana" w:hAnsi="Verdana" w:cstheme="minorHAnsi"/>
                <w:szCs w:val="20"/>
              </w:rPr>
              <w:t>Linked website including home and contact page</w:t>
            </w:r>
          </w:p>
          <w:p w:rsidR="002C7D98" w:rsidRPr="002C7D98" w:rsidRDefault="002C7D98" w:rsidP="002C7D98">
            <w:pPr>
              <w:pStyle w:val="ListParagraph"/>
              <w:numPr>
                <w:ilvl w:val="1"/>
                <w:numId w:val="11"/>
              </w:numPr>
              <w:spacing w:line="276" w:lineRule="auto"/>
              <w:jc w:val="both"/>
              <w:rPr>
                <w:rFonts w:ascii="Verdana" w:hAnsi="Verdana" w:cstheme="minorHAnsi"/>
                <w:szCs w:val="20"/>
              </w:rPr>
            </w:pPr>
            <w:r w:rsidRPr="002C7D98">
              <w:rPr>
                <w:rFonts w:ascii="Verdana" w:hAnsi="Verdana" w:cstheme="minorHAnsi"/>
                <w:szCs w:val="20"/>
              </w:rPr>
              <w:t>Hyperlinks</w:t>
            </w:r>
          </w:p>
          <w:p w:rsidR="002C7D98" w:rsidRPr="002C7D98" w:rsidRDefault="002C7D98" w:rsidP="002C7D98">
            <w:pPr>
              <w:spacing w:line="276" w:lineRule="auto"/>
              <w:rPr>
                <w:rFonts w:cstheme="minorHAnsi"/>
                <w:b/>
              </w:rPr>
            </w:pPr>
          </w:p>
          <w:p w:rsidR="002C7D98" w:rsidRPr="002C7D98" w:rsidRDefault="002C7D98" w:rsidP="002C7D98">
            <w:pPr>
              <w:spacing w:line="276" w:lineRule="auto"/>
              <w:rPr>
                <w:rFonts w:cstheme="minorHAnsi"/>
                <w:b/>
              </w:rPr>
            </w:pPr>
            <w:r w:rsidRPr="002C7D98">
              <w:rPr>
                <w:rFonts w:cstheme="minorHAnsi"/>
                <w:b/>
                <w:i/>
              </w:rPr>
              <w:t>P5,</w:t>
            </w:r>
            <w:r w:rsidRPr="002C7D98">
              <w:rPr>
                <w:rFonts w:cstheme="minorHAnsi"/>
                <w:i/>
              </w:rPr>
              <w:t xml:space="preserve"> </w:t>
            </w:r>
            <w:r w:rsidRPr="002C7D98">
              <w:rPr>
                <w:rFonts w:cstheme="minorHAnsi"/>
                <w:lang w:eastAsia="en-GB"/>
              </w:rPr>
              <w:t>Test the website for functionality, compatibility and usability.</w:t>
            </w:r>
          </w:p>
          <w:p w:rsidR="002C7D98" w:rsidRPr="002C7D98" w:rsidRDefault="002C7D98" w:rsidP="002C7D98">
            <w:pPr>
              <w:pStyle w:val="ListParagraph"/>
              <w:numPr>
                <w:ilvl w:val="1"/>
                <w:numId w:val="11"/>
              </w:numPr>
              <w:spacing w:line="276" w:lineRule="auto"/>
              <w:rPr>
                <w:rFonts w:ascii="Verdana" w:hAnsi="Verdana" w:cstheme="minorHAnsi"/>
                <w:b/>
                <w:szCs w:val="20"/>
              </w:rPr>
            </w:pPr>
            <w:r w:rsidRPr="002C7D98">
              <w:rPr>
                <w:rFonts w:ascii="Verdana" w:hAnsi="Verdana" w:cstheme="minorHAnsi"/>
                <w:szCs w:val="20"/>
                <w:lang w:eastAsia="en-GB"/>
              </w:rPr>
              <w:t>Functionality testing for example user environments, links, navigation; content; check against user requirements;</w:t>
            </w:r>
          </w:p>
          <w:p w:rsidR="002C7D98" w:rsidRPr="002C7D98" w:rsidRDefault="002C7D98" w:rsidP="002C7D98">
            <w:pPr>
              <w:spacing w:line="276" w:lineRule="auto"/>
              <w:rPr>
                <w:rFonts w:cstheme="minorHAnsi"/>
                <w:b/>
              </w:rPr>
            </w:pPr>
          </w:p>
          <w:p w:rsidR="002C7D98" w:rsidRPr="002C7D98" w:rsidRDefault="002C7D98" w:rsidP="002C7D98">
            <w:pPr>
              <w:spacing w:line="276" w:lineRule="auto"/>
              <w:rPr>
                <w:rFonts w:cstheme="minorHAnsi"/>
                <w:lang w:eastAsia="en-GB"/>
              </w:rPr>
            </w:pPr>
            <w:r w:rsidRPr="002C7D98">
              <w:rPr>
                <w:rFonts w:cstheme="minorHAnsi"/>
                <w:b/>
                <w:i/>
              </w:rPr>
              <w:t>P6,</w:t>
            </w:r>
            <w:r w:rsidRPr="002C7D98">
              <w:rPr>
                <w:rFonts w:cstheme="minorHAnsi"/>
                <w:i/>
              </w:rPr>
              <w:t xml:space="preserve"> </w:t>
            </w:r>
            <w:r w:rsidRPr="002C7D98">
              <w:rPr>
                <w:rFonts w:cstheme="minorHAnsi"/>
                <w:lang w:eastAsia="en-GB"/>
              </w:rPr>
              <w:t>Review the extent to which the website meets client requirements.</w:t>
            </w:r>
          </w:p>
          <w:p w:rsidR="002C7D98" w:rsidRPr="002C7D98" w:rsidRDefault="002C7D98" w:rsidP="002C7D98">
            <w:pPr>
              <w:pStyle w:val="ListParagraph"/>
              <w:spacing w:line="276" w:lineRule="auto"/>
              <w:rPr>
                <w:rFonts w:ascii="Verdana" w:hAnsi="Verdana" w:cstheme="minorHAnsi"/>
                <w:szCs w:val="20"/>
                <w:lang w:eastAsia="en-GB"/>
              </w:rPr>
            </w:pPr>
          </w:p>
          <w:p w:rsidR="002C7D98" w:rsidRPr="002C7D98" w:rsidRDefault="002C7D98" w:rsidP="002C7D98">
            <w:pPr>
              <w:pStyle w:val="ListParagraph"/>
              <w:numPr>
                <w:ilvl w:val="1"/>
                <w:numId w:val="11"/>
              </w:numPr>
              <w:spacing w:line="276" w:lineRule="auto"/>
              <w:jc w:val="both"/>
              <w:rPr>
                <w:rFonts w:ascii="Verdana" w:hAnsi="Verdana" w:cstheme="minorHAnsi"/>
                <w:szCs w:val="20"/>
              </w:rPr>
            </w:pPr>
            <w:r w:rsidRPr="002C7D98">
              <w:rPr>
                <w:rFonts w:ascii="Verdana" w:hAnsi="Verdana" w:cstheme="minorHAnsi"/>
                <w:szCs w:val="20"/>
              </w:rPr>
              <w:t>Text – proofread and error free</w:t>
            </w:r>
          </w:p>
          <w:p w:rsidR="002C7D98" w:rsidRPr="002C7D98" w:rsidRDefault="002C7D98" w:rsidP="002C7D98">
            <w:pPr>
              <w:pStyle w:val="ListParagraph"/>
              <w:numPr>
                <w:ilvl w:val="1"/>
                <w:numId w:val="11"/>
              </w:numPr>
              <w:spacing w:line="276" w:lineRule="auto"/>
              <w:jc w:val="both"/>
              <w:rPr>
                <w:rFonts w:ascii="Verdana" w:hAnsi="Verdana" w:cstheme="minorHAnsi"/>
                <w:szCs w:val="20"/>
              </w:rPr>
            </w:pPr>
            <w:r w:rsidRPr="002C7D98">
              <w:rPr>
                <w:rFonts w:ascii="Verdana" w:hAnsi="Verdana" w:cstheme="minorHAnsi"/>
                <w:szCs w:val="20"/>
              </w:rPr>
              <w:t>Images – scaled and correct for website</w:t>
            </w:r>
          </w:p>
          <w:p w:rsidR="002C7D98" w:rsidRPr="002C7D98" w:rsidRDefault="002C7D98" w:rsidP="002C7D98">
            <w:pPr>
              <w:pStyle w:val="ListParagraph"/>
              <w:numPr>
                <w:ilvl w:val="1"/>
                <w:numId w:val="11"/>
              </w:numPr>
              <w:spacing w:line="276" w:lineRule="auto"/>
              <w:jc w:val="both"/>
              <w:rPr>
                <w:rFonts w:ascii="Verdana" w:hAnsi="Verdana" w:cstheme="minorHAnsi"/>
                <w:szCs w:val="20"/>
              </w:rPr>
            </w:pPr>
            <w:r w:rsidRPr="002C7D98">
              <w:rPr>
                <w:rFonts w:ascii="Verdana" w:hAnsi="Verdana" w:cstheme="minorHAnsi"/>
                <w:szCs w:val="20"/>
              </w:rPr>
              <w:t>Formatting techniques</w:t>
            </w:r>
          </w:p>
          <w:p w:rsidR="002C7D98" w:rsidRPr="002C7D98" w:rsidRDefault="002C7D98" w:rsidP="002C7D98">
            <w:pPr>
              <w:pStyle w:val="ListParagraph"/>
              <w:numPr>
                <w:ilvl w:val="1"/>
                <w:numId w:val="11"/>
              </w:numPr>
              <w:spacing w:line="276" w:lineRule="auto"/>
              <w:jc w:val="both"/>
              <w:rPr>
                <w:rFonts w:ascii="Verdana" w:hAnsi="Verdana" w:cstheme="minorHAnsi"/>
                <w:szCs w:val="20"/>
              </w:rPr>
            </w:pPr>
            <w:r w:rsidRPr="002C7D98">
              <w:rPr>
                <w:rFonts w:ascii="Verdana" w:hAnsi="Verdana" w:cstheme="minorHAnsi"/>
                <w:szCs w:val="20"/>
              </w:rPr>
              <w:t>Format standardisation</w:t>
            </w:r>
          </w:p>
          <w:p w:rsidR="002C7D98" w:rsidRPr="002C7D98" w:rsidRDefault="002C7D98" w:rsidP="002C7D98">
            <w:pPr>
              <w:pStyle w:val="ListParagraph"/>
              <w:numPr>
                <w:ilvl w:val="1"/>
                <w:numId w:val="11"/>
              </w:numPr>
              <w:spacing w:line="276" w:lineRule="auto"/>
              <w:jc w:val="both"/>
              <w:rPr>
                <w:rFonts w:ascii="Verdana" w:hAnsi="Verdana" w:cstheme="minorHAnsi"/>
                <w:szCs w:val="20"/>
              </w:rPr>
            </w:pPr>
            <w:r w:rsidRPr="002C7D98">
              <w:rPr>
                <w:rFonts w:ascii="Verdana" w:hAnsi="Verdana" w:cstheme="minorHAnsi"/>
                <w:szCs w:val="20"/>
              </w:rPr>
              <w:lastRenderedPageBreak/>
              <w:t>Correct alignment on all pages</w:t>
            </w:r>
          </w:p>
          <w:p w:rsidR="002C7D98" w:rsidRPr="002C7D98" w:rsidRDefault="002C7D98" w:rsidP="002C7D98">
            <w:pPr>
              <w:spacing w:line="276" w:lineRule="auto"/>
              <w:rPr>
                <w:rFonts w:cstheme="minorHAnsi"/>
                <w:b/>
              </w:rPr>
            </w:pPr>
          </w:p>
          <w:p w:rsidR="002C7D98" w:rsidRPr="002C7D98" w:rsidRDefault="002C7D98" w:rsidP="002C7D98">
            <w:pPr>
              <w:spacing w:line="276" w:lineRule="auto"/>
              <w:rPr>
                <w:rFonts w:cstheme="minorHAnsi"/>
                <w:lang w:eastAsia="en-GB"/>
              </w:rPr>
            </w:pPr>
            <w:r w:rsidRPr="002C7D98">
              <w:rPr>
                <w:rFonts w:cstheme="minorHAnsi"/>
                <w:b/>
                <w:i/>
              </w:rPr>
              <w:t>M3,</w:t>
            </w:r>
            <w:r w:rsidRPr="002C7D98">
              <w:rPr>
                <w:rFonts w:cstheme="minorHAnsi"/>
                <w:i/>
              </w:rPr>
              <w:t xml:space="preserve"> </w:t>
            </w:r>
            <w:r w:rsidRPr="002C7D98">
              <w:rPr>
                <w:rFonts w:cstheme="minorHAnsi"/>
                <w:lang w:eastAsia="en-GB"/>
              </w:rPr>
              <w:t>optimise the website to meet client requirements.</w:t>
            </w:r>
          </w:p>
          <w:p w:rsidR="002C7D98" w:rsidRPr="002C7D98" w:rsidRDefault="002C7D98" w:rsidP="002C7D98">
            <w:pPr>
              <w:spacing w:line="276" w:lineRule="auto"/>
              <w:rPr>
                <w:rFonts w:cstheme="minorHAnsi"/>
                <w:i/>
              </w:rPr>
            </w:pPr>
          </w:p>
          <w:p w:rsidR="002C7D98" w:rsidRPr="002C7D98" w:rsidRDefault="002C7D98" w:rsidP="002C7D98">
            <w:pPr>
              <w:spacing w:line="276" w:lineRule="auto"/>
              <w:rPr>
                <w:rFonts w:cstheme="minorHAnsi"/>
                <w:lang w:eastAsia="en-GB"/>
              </w:rPr>
            </w:pPr>
            <w:r w:rsidRPr="002C7D98">
              <w:rPr>
                <w:rFonts w:cstheme="minorHAnsi"/>
                <w:b/>
                <w:i/>
              </w:rPr>
              <w:t>D3</w:t>
            </w:r>
            <w:r w:rsidRPr="002C7D98">
              <w:rPr>
                <w:rFonts w:cstheme="minorHAnsi"/>
                <w:i/>
              </w:rPr>
              <w:t xml:space="preserve">, </w:t>
            </w:r>
            <w:r w:rsidRPr="002C7D98">
              <w:rPr>
                <w:rFonts w:cstheme="minorHAnsi"/>
                <w:lang w:eastAsia="en-GB"/>
              </w:rPr>
              <w:t>Demonstrate individual responsibility, creativity and effective self-management in the design, development and review of the website.</w:t>
            </w:r>
          </w:p>
          <w:p w:rsidR="002C7D98" w:rsidRPr="002C7D98" w:rsidRDefault="002C7D98" w:rsidP="002C7D98">
            <w:pPr>
              <w:spacing w:line="276" w:lineRule="auto"/>
              <w:rPr>
                <w:rFonts w:cs="Calibri"/>
                <w:lang w:eastAsia="en-GB"/>
              </w:rPr>
            </w:pPr>
          </w:p>
          <w:p w:rsidR="002C7D98" w:rsidRPr="002C7D98" w:rsidRDefault="002C7D98" w:rsidP="002C7D98">
            <w:pPr>
              <w:autoSpaceDE w:val="0"/>
              <w:autoSpaceDN w:val="0"/>
              <w:adjustRightInd w:val="0"/>
              <w:spacing w:line="276" w:lineRule="auto"/>
              <w:rPr>
                <w:rFonts w:cstheme="minorHAnsi"/>
                <w:b/>
                <w:bCs/>
                <w:lang w:eastAsia="en-GB"/>
              </w:rPr>
            </w:pPr>
            <w:r w:rsidRPr="002C7D98">
              <w:rPr>
                <w:rFonts w:cstheme="minorHAnsi"/>
                <w:b/>
                <w:bCs/>
                <w:lang w:eastAsia="en-GB"/>
              </w:rPr>
              <w:t>Client-side scripting languages</w:t>
            </w:r>
          </w:p>
          <w:p w:rsidR="002C7D98" w:rsidRPr="002C7D98" w:rsidRDefault="002C7D98" w:rsidP="002C7D98">
            <w:pPr>
              <w:pStyle w:val="ListParagraph"/>
              <w:numPr>
                <w:ilvl w:val="0"/>
                <w:numId w:val="18"/>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Embedding of original client-side scripts into web pages to provide more interactivity and improve the usability of the website.</w:t>
            </w:r>
          </w:p>
          <w:p w:rsidR="002C7D98" w:rsidRPr="002C7D98" w:rsidRDefault="002C7D98" w:rsidP="002C7D98">
            <w:pPr>
              <w:pStyle w:val="ListParagraph"/>
              <w:numPr>
                <w:ilvl w:val="0"/>
                <w:numId w:val="18"/>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Types of web-scripting languages, e.g. JavaScript®, VBScript®.</w:t>
            </w:r>
          </w:p>
          <w:p w:rsidR="002C7D98" w:rsidRPr="002C7D98" w:rsidRDefault="002C7D98" w:rsidP="002C7D98">
            <w:pPr>
              <w:pStyle w:val="ListParagraph"/>
              <w:numPr>
                <w:ilvl w:val="0"/>
                <w:numId w:val="18"/>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Uses of scripting languages, e.g. alerts, confirming choices, browser detection, creating rollovers, checking/validating input, handling forms.</w:t>
            </w:r>
          </w:p>
          <w:p w:rsidR="002C7D98" w:rsidRPr="002C7D98" w:rsidRDefault="002C7D98" w:rsidP="002C7D98">
            <w:pPr>
              <w:pStyle w:val="ListParagraph"/>
              <w:numPr>
                <w:ilvl w:val="0"/>
                <w:numId w:val="18"/>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Constructs, e.g. syntax, loops, decision making, functions, parameter passing, handling events, methods.</w:t>
            </w:r>
          </w:p>
          <w:p w:rsidR="002C7D98" w:rsidRPr="002C7D98" w:rsidRDefault="002C7D98" w:rsidP="002C7D98">
            <w:pPr>
              <w:autoSpaceDE w:val="0"/>
              <w:autoSpaceDN w:val="0"/>
              <w:adjustRightInd w:val="0"/>
              <w:spacing w:line="276" w:lineRule="auto"/>
              <w:rPr>
                <w:rFonts w:cstheme="minorHAnsi"/>
                <w:b/>
                <w:bCs/>
                <w:lang w:eastAsia="en-GB"/>
              </w:rPr>
            </w:pPr>
            <w:r w:rsidRPr="002C7D98">
              <w:rPr>
                <w:rFonts w:cstheme="minorHAnsi"/>
                <w:b/>
                <w:bCs/>
                <w:lang w:eastAsia="en-GB"/>
              </w:rPr>
              <w:t>Website development</w:t>
            </w:r>
          </w:p>
          <w:p w:rsidR="002C7D98" w:rsidRPr="002C7D98" w:rsidRDefault="002C7D98" w:rsidP="002C7D98">
            <w:pPr>
              <w:autoSpaceDE w:val="0"/>
              <w:autoSpaceDN w:val="0"/>
              <w:adjustRightInd w:val="0"/>
              <w:spacing w:line="276" w:lineRule="auto"/>
              <w:rPr>
                <w:rFonts w:cstheme="minorHAnsi"/>
                <w:lang w:eastAsia="en-GB"/>
              </w:rPr>
            </w:pPr>
            <w:r w:rsidRPr="002C7D98">
              <w:rPr>
                <w:rFonts w:cstheme="minorHAnsi"/>
                <w:lang w:eastAsia="en-GB"/>
              </w:rPr>
              <w:t>Creation of interactive websites, including:</w:t>
            </w:r>
          </w:p>
          <w:p w:rsidR="002C7D98" w:rsidRPr="002C7D98" w:rsidRDefault="002C7D98" w:rsidP="002C7D98">
            <w:pPr>
              <w:pStyle w:val="ListParagraph"/>
              <w:numPr>
                <w:ilvl w:val="0"/>
                <w:numId w:val="19"/>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use of CSS, e.g. HTML tags, CSS frameworks, box model, access CSS from HTML, doc types</w:t>
            </w:r>
          </w:p>
          <w:p w:rsidR="002C7D98" w:rsidRPr="002C7D98" w:rsidRDefault="002C7D98" w:rsidP="002C7D98">
            <w:pPr>
              <w:pStyle w:val="ListParagraph"/>
              <w:numPr>
                <w:ilvl w:val="0"/>
                <w:numId w:val="19"/>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use of original client-side scripting</w:t>
            </w:r>
          </w:p>
          <w:p w:rsidR="002C7D98" w:rsidRPr="002C7D98" w:rsidRDefault="002C7D98" w:rsidP="002C7D98">
            <w:pPr>
              <w:pStyle w:val="ListParagraph"/>
              <w:numPr>
                <w:ilvl w:val="0"/>
                <w:numId w:val="19"/>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compatibility with mobile and tablet devices</w:t>
            </w:r>
          </w:p>
          <w:p w:rsidR="002C7D98" w:rsidRPr="002C7D98" w:rsidRDefault="002C7D98" w:rsidP="002C7D98">
            <w:pPr>
              <w:pStyle w:val="ListParagraph"/>
              <w:numPr>
                <w:ilvl w:val="0"/>
                <w:numId w:val="19"/>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effective use of tools and techniques</w:t>
            </w:r>
          </w:p>
          <w:p w:rsidR="002C7D98" w:rsidRPr="002C7D98" w:rsidRDefault="002C7D98" w:rsidP="002C7D98">
            <w:pPr>
              <w:pStyle w:val="ListParagraph"/>
              <w:numPr>
                <w:ilvl w:val="0"/>
                <w:numId w:val="19"/>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the uploading of files to a web server or host computer/device.</w:t>
            </w:r>
          </w:p>
          <w:p w:rsidR="002C7D98" w:rsidRPr="002C7D98" w:rsidRDefault="002C7D98" w:rsidP="002C7D98">
            <w:pPr>
              <w:autoSpaceDE w:val="0"/>
              <w:autoSpaceDN w:val="0"/>
              <w:adjustRightInd w:val="0"/>
              <w:spacing w:line="276" w:lineRule="auto"/>
              <w:rPr>
                <w:rFonts w:cstheme="minorHAnsi"/>
                <w:b/>
                <w:bCs/>
                <w:lang w:eastAsia="en-GB"/>
              </w:rPr>
            </w:pPr>
            <w:r w:rsidRPr="002C7D98">
              <w:rPr>
                <w:rFonts w:cstheme="minorHAnsi"/>
                <w:b/>
                <w:bCs/>
                <w:lang w:eastAsia="en-GB"/>
              </w:rPr>
              <w:t>Website review</w:t>
            </w:r>
          </w:p>
          <w:p w:rsidR="002C7D98" w:rsidRPr="002C7D98" w:rsidRDefault="002C7D98" w:rsidP="002C7D98">
            <w:pPr>
              <w:autoSpaceDE w:val="0"/>
              <w:autoSpaceDN w:val="0"/>
              <w:adjustRightInd w:val="0"/>
              <w:spacing w:line="276" w:lineRule="auto"/>
              <w:rPr>
                <w:rFonts w:cstheme="minorHAnsi"/>
                <w:lang w:eastAsia="en-GB"/>
              </w:rPr>
            </w:pPr>
            <w:r w:rsidRPr="002C7D98">
              <w:rPr>
                <w:rFonts w:cstheme="minorHAnsi"/>
                <w:lang w:eastAsia="en-GB"/>
              </w:rPr>
              <w:t>Reviewing interactive websites:</w:t>
            </w:r>
          </w:p>
          <w:p w:rsidR="002C7D98" w:rsidRPr="002C7D98" w:rsidRDefault="002C7D98" w:rsidP="002C7D98">
            <w:pPr>
              <w:pStyle w:val="ListParagraph"/>
              <w:numPr>
                <w:ilvl w:val="0"/>
                <w:numId w:val="20"/>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quality in comparison with other similar websites</w:t>
            </w:r>
          </w:p>
          <w:p w:rsidR="002C7D98" w:rsidRPr="002C7D98" w:rsidRDefault="002C7D98" w:rsidP="002C7D98">
            <w:pPr>
              <w:pStyle w:val="ListParagraph"/>
              <w:numPr>
                <w:ilvl w:val="0"/>
                <w:numId w:val="20"/>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suitability for intended purpose and audience</w:t>
            </w:r>
          </w:p>
          <w:p w:rsidR="002C7D98" w:rsidRPr="002C7D98" w:rsidRDefault="002C7D98" w:rsidP="002C7D98">
            <w:pPr>
              <w:pStyle w:val="ListParagraph"/>
              <w:numPr>
                <w:ilvl w:val="0"/>
                <w:numId w:val="20"/>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suitability against the client’s requirements, including optimisation</w:t>
            </w:r>
          </w:p>
          <w:p w:rsidR="002C7D98" w:rsidRPr="002C7D98" w:rsidRDefault="002C7D98" w:rsidP="002C7D98">
            <w:pPr>
              <w:pStyle w:val="ListParagraph"/>
              <w:numPr>
                <w:ilvl w:val="0"/>
                <w:numId w:val="20"/>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legal and ethical constraints</w:t>
            </w:r>
          </w:p>
          <w:p w:rsidR="002C7D98" w:rsidRPr="002C7D98" w:rsidRDefault="002C7D98" w:rsidP="002C7D98">
            <w:pPr>
              <w:pStyle w:val="ListParagraph"/>
              <w:numPr>
                <w:ilvl w:val="0"/>
                <w:numId w:val="20"/>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strengths and improvements.</w:t>
            </w:r>
          </w:p>
          <w:p w:rsidR="002C7D98" w:rsidRPr="002C7D98" w:rsidRDefault="002C7D98" w:rsidP="002C7D98">
            <w:pPr>
              <w:autoSpaceDE w:val="0"/>
              <w:autoSpaceDN w:val="0"/>
              <w:adjustRightInd w:val="0"/>
              <w:spacing w:line="276" w:lineRule="auto"/>
              <w:rPr>
                <w:rFonts w:cstheme="minorHAnsi"/>
                <w:lang w:eastAsia="en-GB"/>
              </w:rPr>
            </w:pPr>
            <w:r w:rsidRPr="002C7D98">
              <w:rPr>
                <w:rFonts w:cstheme="minorHAnsi"/>
                <w:b/>
                <w:bCs/>
                <w:lang w:eastAsia="en-GB"/>
              </w:rPr>
              <w:t>Website optimisation</w:t>
            </w:r>
          </w:p>
          <w:p w:rsidR="002C7D98" w:rsidRPr="002C7D98" w:rsidRDefault="002C7D98" w:rsidP="002C7D98">
            <w:pPr>
              <w:autoSpaceDE w:val="0"/>
              <w:autoSpaceDN w:val="0"/>
              <w:adjustRightInd w:val="0"/>
              <w:spacing w:line="276" w:lineRule="auto"/>
              <w:rPr>
                <w:rFonts w:cstheme="minorHAnsi"/>
                <w:lang w:eastAsia="en-GB"/>
              </w:rPr>
            </w:pPr>
            <w:r w:rsidRPr="002C7D98">
              <w:rPr>
                <w:rFonts w:cstheme="minorHAnsi"/>
                <w:lang w:eastAsia="en-GB"/>
              </w:rPr>
              <w:t>Optimising an interactive website, including:</w:t>
            </w:r>
          </w:p>
          <w:p w:rsidR="002C7D98" w:rsidRPr="002C7D98" w:rsidRDefault="002C7D98" w:rsidP="002C7D98">
            <w:pPr>
              <w:pStyle w:val="ListParagraph"/>
              <w:numPr>
                <w:ilvl w:val="0"/>
                <w:numId w:val="21"/>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performance and user testing</w:t>
            </w:r>
          </w:p>
          <w:p w:rsidR="002C7D98" w:rsidRPr="002C7D98" w:rsidRDefault="002C7D98" w:rsidP="002C7D98">
            <w:pPr>
              <w:pStyle w:val="ListParagraph"/>
              <w:numPr>
                <w:ilvl w:val="0"/>
                <w:numId w:val="21"/>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obtaining and evaluating feedback from others</w:t>
            </w:r>
          </w:p>
          <w:p w:rsidR="002C7D98" w:rsidRPr="002C7D98" w:rsidRDefault="002C7D98" w:rsidP="002C7D98">
            <w:pPr>
              <w:pStyle w:val="ListParagraph"/>
              <w:numPr>
                <w:ilvl w:val="0"/>
                <w:numId w:val="21"/>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checking interactivity</w:t>
            </w:r>
          </w:p>
          <w:p w:rsidR="002C7D98" w:rsidRPr="002C7D98" w:rsidRDefault="002C7D98" w:rsidP="002C7D98">
            <w:pPr>
              <w:pStyle w:val="ListParagraph"/>
              <w:numPr>
                <w:ilvl w:val="0"/>
                <w:numId w:val="21"/>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checking compatibility</w:t>
            </w:r>
          </w:p>
          <w:p w:rsidR="002C7D98" w:rsidRPr="002C7D98" w:rsidRDefault="002C7D98" w:rsidP="002C7D98">
            <w:pPr>
              <w:pStyle w:val="ListParagraph"/>
              <w:numPr>
                <w:ilvl w:val="0"/>
                <w:numId w:val="21"/>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refinements and making improvements to meet client needs to optimise the website.</w:t>
            </w:r>
          </w:p>
          <w:p w:rsidR="002C7D98" w:rsidRPr="002C7D98" w:rsidRDefault="002C7D98" w:rsidP="002C7D98">
            <w:pPr>
              <w:autoSpaceDE w:val="0"/>
              <w:autoSpaceDN w:val="0"/>
              <w:adjustRightInd w:val="0"/>
              <w:spacing w:line="276" w:lineRule="auto"/>
              <w:rPr>
                <w:rFonts w:cstheme="minorHAnsi"/>
                <w:b/>
                <w:bCs/>
                <w:lang w:eastAsia="en-GB"/>
              </w:rPr>
            </w:pPr>
            <w:r w:rsidRPr="002C7D98">
              <w:rPr>
                <w:rFonts w:cstheme="minorHAnsi"/>
                <w:b/>
                <w:bCs/>
                <w:lang w:eastAsia="en-GB"/>
              </w:rPr>
              <w:t>Skills, knowledge and behaviours</w:t>
            </w:r>
          </w:p>
          <w:p w:rsidR="002C7D98" w:rsidRPr="002C7D98" w:rsidRDefault="002C7D98" w:rsidP="002C7D98">
            <w:pPr>
              <w:pStyle w:val="ListParagraph"/>
              <w:numPr>
                <w:ilvl w:val="0"/>
                <w:numId w:val="22"/>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Planning and recording, including the setting of relevant targets with timescales, how and when feedback from others will be gathered.</w:t>
            </w:r>
          </w:p>
          <w:p w:rsidR="002C7D98" w:rsidRPr="002C7D98" w:rsidRDefault="002C7D98" w:rsidP="002C7D98">
            <w:pPr>
              <w:pStyle w:val="ListParagraph"/>
              <w:numPr>
                <w:ilvl w:val="0"/>
                <w:numId w:val="22"/>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Reviewing and responding to outcomes, including the use of feedback from others, e.g. IT professionals and users who can provide feedback on the quality of the website and their suitability against the original requirements.</w:t>
            </w:r>
          </w:p>
          <w:p w:rsidR="002C7D98" w:rsidRPr="002C7D98" w:rsidRDefault="002C7D98" w:rsidP="002C7D98">
            <w:pPr>
              <w:pStyle w:val="ListParagraph"/>
              <w:numPr>
                <w:ilvl w:val="0"/>
                <w:numId w:val="23"/>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Demonstrate own behaviours and their impact on outcomes to include professionalism, etiquette, supporting others, timely and appropriate leadership, accountability and individual responsibility.</w:t>
            </w:r>
          </w:p>
          <w:p w:rsidR="00516C41" w:rsidRPr="008E5092" w:rsidRDefault="002C7D98" w:rsidP="002C7D98">
            <w:pPr>
              <w:pStyle w:val="ListParagraph"/>
              <w:numPr>
                <w:ilvl w:val="0"/>
                <w:numId w:val="23"/>
              </w:numPr>
              <w:spacing w:after="240" w:line="276" w:lineRule="auto"/>
            </w:pPr>
            <w:r w:rsidRPr="002C7D98">
              <w:rPr>
                <w:rFonts w:ascii="Verdana" w:hAnsi="Verdana" w:cstheme="minorHAnsi"/>
                <w:lang w:eastAsia="en-GB"/>
              </w:rPr>
              <w:lastRenderedPageBreak/>
              <w:t>Evaluating outcomes to help inform high-quality, justified recommendations and decisions.</w:t>
            </w:r>
          </w:p>
        </w:tc>
      </w:tr>
      <w:tr w:rsidR="006041FE" w:rsidTr="009063B8">
        <w:tc>
          <w:tcPr>
            <w:tcW w:w="10348" w:type="dxa"/>
            <w:gridSpan w:val="6"/>
            <w:tcBorders>
              <w:top w:val="single" w:sz="2" w:space="0" w:color="auto"/>
              <w:left w:val="single" w:sz="2" w:space="0" w:color="auto"/>
              <w:bottom w:val="single" w:sz="2" w:space="0" w:color="auto"/>
              <w:right w:val="single" w:sz="2" w:space="0" w:color="auto"/>
            </w:tcBorders>
            <w:shd w:val="clear" w:color="auto" w:fill="C0C0C0"/>
            <w:tcMar>
              <w:top w:w="180" w:type="dxa"/>
            </w:tcMar>
            <w:vAlign w:val="center"/>
          </w:tcPr>
          <w:p w:rsidR="00516C41" w:rsidRPr="008E5092" w:rsidRDefault="00351139">
            <w:r>
              <w:rPr>
                <w:b/>
                <w:bCs/>
              </w:rPr>
              <w:lastRenderedPageBreak/>
              <w:t>Criteria covered by this task:</w:t>
            </w:r>
          </w:p>
          <w:p w:rsidR="00516C41" w:rsidRPr="008E5092" w:rsidRDefault="00516C41"/>
        </w:tc>
      </w:tr>
      <w:tr w:rsidR="006041FE" w:rsidTr="009063B8">
        <w:tc>
          <w:tcPr>
            <w:tcW w:w="2000" w:type="dxa"/>
            <w:tcBorders>
              <w:top w:val="single" w:sz="2" w:space="0" w:color="auto"/>
              <w:left w:val="single" w:sz="2" w:space="0" w:color="auto"/>
              <w:bottom w:val="single" w:sz="2" w:space="0" w:color="auto"/>
              <w:right w:val="single" w:sz="2" w:space="0" w:color="auto"/>
            </w:tcBorders>
            <w:shd w:val="clear" w:color="auto" w:fill="C0C0C0"/>
            <w:tcMar>
              <w:top w:w="180" w:type="dxa"/>
            </w:tcMar>
            <w:vAlign w:val="center"/>
          </w:tcPr>
          <w:p w:rsidR="00516C41" w:rsidRPr="008E5092" w:rsidRDefault="00351139">
            <w:r>
              <w:rPr>
                <w:b/>
                <w:bCs/>
              </w:rPr>
              <w:t>Criteria reference</w:t>
            </w:r>
          </w:p>
          <w:p w:rsidR="00516C41" w:rsidRPr="008E5092" w:rsidRDefault="00516C41"/>
        </w:tc>
        <w:tc>
          <w:tcPr>
            <w:tcW w:w="8348" w:type="dxa"/>
            <w:gridSpan w:val="5"/>
            <w:tcBorders>
              <w:top w:val="single" w:sz="2" w:space="0" w:color="auto"/>
              <w:left w:val="single" w:sz="2" w:space="0" w:color="auto"/>
              <w:bottom w:val="single" w:sz="2" w:space="0" w:color="auto"/>
              <w:right w:val="single" w:sz="2" w:space="0" w:color="auto"/>
            </w:tcBorders>
            <w:shd w:val="clear" w:color="auto" w:fill="C0C0C0"/>
            <w:tcMar>
              <w:top w:w="180" w:type="dxa"/>
            </w:tcMar>
            <w:vAlign w:val="center"/>
          </w:tcPr>
          <w:p w:rsidR="00516C41" w:rsidRPr="008E5092" w:rsidRDefault="00351139">
            <w:r>
              <w:rPr>
                <w:b/>
                <w:bCs/>
              </w:rPr>
              <w:t>To achieve the criteria you must show that you are able to:</w:t>
            </w:r>
          </w:p>
          <w:p w:rsidR="00516C41" w:rsidRPr="008E5092" w:rsidRDefault="00516C41"/>
        </w:tc>
      </w:tr>
      <w:tr w:rsidR="006041FE" w:rsidTr="009063B8">
        <w:tc>
          <w:tcPr>
            <w:tcW w:w="2000" w:type="dxa"/>
            <w:tcBorders>
              <w:top w:val="single" w:sz="2" w:space="0" w:color="auto"/>
              <w:left w:val="single" w:sz="2" w:space="0" w:color="auto"/>
              <w:bottom w:val="single" w:sz="2" w:space="0" w:color="auto"/>
              <w:right w:val="single" w:sz="2" w:space="0" w:color="auto"/>
            </w:tcBorders>
            <w:shd w:val="clear" w:color="auto" w:fill="auto"/>
            <w:tcMar>
              <w:top w:w="180" w:type="dxa"/>
            </w:tcMar>
            <w:vAlign w:val="center"/>
          </w:tcPr>
          <w:p w:rsidR="002C7D98" w:rsidRDefault="002C7D98" w:rsidP="00E46DAE">
            <w:pPr>
              <w:jc w:val="center"/>
            </w:pPr>
          </w:p>
          <w:p w:rsidR="00516C41" w:rsidRPr="008E5092" w:rsidRDefault="00351139" w:rsidP="00E46DAE">
            <w:pPr>
              <w:jc w:val="center"/>
            </w:pPr>
            <w:r>
              <w:t>P</w:t>
            </w:r>
            <w:r w:rsidR="002C7D98">
              <w:t>4</w:t>
            </w:r>
          </w:p>
          <w:p w:rsidR="00516C41" w:rsidRPr="008E5092" w:rsidRDefault="00516C41" w:rsidP="00E46DAE">
            <w:pPr>
              <w:jc w:val="center"/>
            </w:pPr>
          </w:p>
        </w:tc>
        <w:tc>
          <w:tcPr>
            <w:tcW w:w="8348" w:type="dxa"/>
            <w:gridSpan w:val="5"/>
            <w:tcBorders>
              <w:top w:val="single" w:sz="2" w:space="0" w:color="auto"/>
              <w:left w:val="single" w:sz="2" w:space="0" w:color="auto"/>
              <w:bottom w:val="single" w:sz="2" w:space="0" w:color="auto"/>
              <w:right w:val="single" w:sz="2" w:space="0" w:color="auto"/>
            </w:tcBorders>
            <w:shd w:val="clear" w:color="auto" w:fill="auto"/>
            <w:tcMar>
              <w:top w:w="180" w:type="dxa"/>
            </w:tcMar>
            <w:vAlign w:val="center"/>
          </w:tcPr>
          <w:p w:rsidR="00E75533" w:rsidRPr="008E5092" w:rsidRDefault="002C7D98" w:rsidP="00E67410">
            <w:bookmarkStart w:id="0" w:name="_Hlk98425367"/>
            <w:r w:rsidRPr="002C7D98">
              <w:t>Produce a website for an intended audience and purpose.</w:t>
            </w:r>
            <w:bookmarkEnd w:id="0"/>
          </w:p>
        </w:tc>
      </w:tr>
      <w:tr w:rsidR="006041FE" w:rsidTr="009063B8">
        <w:tc>
          <w:tcPr>
            <w:tcW w:w="2000" w:type="dxa"/>
            <w:tcBorders>
              <w:top w:val="single" w:sz="2" w:space="0" w:color="auto"/>
              <w:left w:val="single" w:sz="2" w:space="0" w:color="auto"/>
              <w:bottom w:val="single" w:sz="2" w:space="0" w:color="auto"/>
              <w:right w:val="single" w:sz="2" w:space="0" w:color="auto"/>
            </w:tcBorders>
            <w:shd w:val="clear" w:color="auto" w:fill="auto"/>
            <w:tcMar>
              <w:top w:w="180" w:type="dxa"/>
            </w:tcMar>
            <w:vAlign w:val="center"/>
          </w:tcPr>
          <w:p w:rsidR="002C7D98" w:rsidRDefault="002C7D98" w:rsidP="00E46DAE">
            <w:pPr>
              <w:jc w:val="center"/>
            </w:pPr>
          </w:p>
          <w:p w:rsidR="00516C41" w:rsidRPr="008E5092" w:rsidRDefault="00351139" w:rsidP="00E46DAE">
            <w:pPr>
              <w:jc w:val="center"/>
            </w:pPr>
            <w:r>
              <w:t>P</w:t>
            </w:r>
            <w:r w:rsidR="002C7D98">
              <w:t>5</w:t>
            </w:r>
          </w:p>
          <w:p w:rsidR="00516C41" w:rsidRPr="008E5092" w:rsidRDefault="00516C41" w:rsidP="00E46DAE">
            <w:pPr>
              <w:jc w:val="center"/>
            </w:pPr>
          </w:p>
        </w:tc>
        <w:tc>
          <w:tcPr>
            <w:tcW w:w="8348" w:type="dxa"/>
            <w:gridSpan w:val="5"/>
            <w:tcBorders>
              <w:top w:val="single" w:sz="2" w:space="0" w:color="auto"/>
              <w:left w:val="single" w:sz="2" w:space="0" w:color="auto"/>
              <w:bottom w:val="single" w:sz="2" w:space="0" w:color="auto"/>
              <w:right w:val="single" w:sz="2" w:space="0" w:color="auto"/>
            </w:tcBorders>
            <w:shd w:val="clear" w:color="auto" w:fill="auto"/>
            <w:tcMar>
              <w:top w:w="180" w:type="dxa"/>
            </w:tcMar>
            <w:vAlign w:val="center"/>
          </w:tcPr>
          <w:p w:rsidR="00516C41" w:rsidRPr="008E5092" w:rsidRDefault="002C7D98">
            <w:r w:rsidRPr="002C7D98">
              <w:t>Test the website for functionality, compatibility and usability.</w:t>
            </w:r>
          </w:p>
        </w:tc>
      </w:tr>
      <w:tr w:rsidR="006041FE" w:rsidTr="009063B8">
        <w:tc>
          <w:tcPr>
            <w:tcW w:w="2000" w:type="dxa"/>
            <w:tcBorders>
              <w:top w:val="single" w:sz="2" w:space="0" w:color="auto"/>
              <w:left w:val="single" w:sz="2" w:space="0" w:color="auto"/>
              <w:bottom w:val="single" w:sz="2" w:space="0" w:color="auto"/>
              <w:right w:val="single" w:sz="2" w:space="0" w:color="auto"/>
            </w:tcBorders>
            <w:shd w:val="clear" w:color="auto" w:fill="auto"/>
            <w:tcMar>
              <w:top w:w="180" w:type="dxa"/>
            </w:tcMar>
            <w:vAlign w:val="center"/>
          </w:tcPr>
          <w:p w:rsidR="00544EC6" w:rsidRDefault="00544EC6" w:rsidP="00E46DAE">
            <w:pPr>
              <w:jc w:val="center"/>
            </w:pPr>
          </w:p>
          <w:p w:rsidR="00516C41" w:rsidRPr="008E5092" w:rsidRDefault="00E67410" w:rsidP="00E46DAE">
            <w:pPr>
              <w:jc w:val="center"/>
            </w:pPr>
            <w:r>
              <w:t>P</w:t>
            </w:r>
            <w:r w:rsidR="00544EC6">
              <w:t>6</w:t>
            </w:r>
          </w:p>
          <w:p w:rsidR="00516C41" w:rsidRPr="008E5092" w:rsidRDefault="00516C41" w:rsidP="00E46DAE">
            <w:pPr>
              <w:jc w:val="center"/>
            </w:pPr>
          </w:p>
        </w:tc>
        <w:tc>
          <w:tcPr>
            <w:tcW w:w="8348" w:type="dxa"/>
            <w:gridSpan w:val="5"/>
            <w:tcBorders>
              <w:top w:val="single" w:sz="2" w:space="0" w:color="auto"/>
              <w:left w:val="single" w:sz="2" w:space="0" w:color="auto"/>
              <w:bottom w:val="single" w:sz="2" w:space="0" w:color="auto"/>
              <w:right w:val="single" w:sz="2" w:space="0" w:color="auto"/>
            </w:tcBorders>
            <w:shd w:val="clear" w:color="auto" w:fill="auto"/>
            <w:tcMar>
              <w:top w:w="180" w:type="dxa"/>
            </w:tcMar>
            <w:vAlign w:val="center"/>
          </w:tcPr>
          <w:p w:rsidR="00E75533" w:rsidRPr="008E5092" w:rsidRDefault="00544EC6">
            <w:r w:rsidRPr="00544EC6">
              <w:t>Review the extent to which the website meets client requirements.</w:t>
            </w:r>
          </w:p>
        </w:tc>
      </w:tr>
      <w:tr w:rsidR="006041FE" w:rsidTr="009063B8">
        <w:tc>
          <w:tcPr>
            <w:tcW w:w="2000" w:type="dxa"/>
            <w:tcBorders>
              <w:top w:val="single" w:sz="2" w:space="0" w:color="auto"/>
              <w:left w:val="single" w:sz="2" w:space="0" w:color="auto"/>
              <w:bottom w:val="single" w:sz="2" w:space="0" w:color="auto"/>
              <w:right w:val="single" w:sz="2" w:space="0" w:color="auto"/>
            </w:tcBorders>
            <w:shd w:val="clear" w:color="auto" w:fill="auto"/>
            <w:tcMar>
              <w:top w:w="180" w:type="dxa"/>
            </w:tcMar>
            <w:vAlign w:val="center"/>
          </w:tcPr>
          <w:p w:rsidR="00544EC6" w:rsidRDefault="00544EC6" w:rsidP="00E46DAE">
            <w:pPr>
              <w:jc w:val="center"/>
            </w:pPr>
          </w:p>
          <w:p w:rsidR="00516C41" w:rsidRPr="008E5092" w:rsidRDefault="00E75533" w:rsidP="00E46DAE">
            <w:pPr>
              <w:jc w:val="center"/>
            </w:pPr>
            <w:r>
              <w:t>M</w:t>
            </w:r>
            <w:r w:rsidR="00544EC6">
              <w:t>3</w:t>
            </w:r>
          </w:p>
          <w:p w:rsidR="00516C41" w:rsidRPr="008E5092" w:rsidRDefault="00516C41" w:rsidP="00E46DAE">
            <w:pPr>
              <w:jc w:val="center"/>
            </w:pPr>
          </w:p>
        </w:tc>
        <w:tc>
          <w:tcPr>
            <w:tcW w:w="8348" w:type="dxa"/>
            <w:gridSpan w:val="5"/>
            <w:tcBorders>
              <w:top w:val="single" w:sz="2" w:space="0" w:color="auto"/>
              <w:left w:val="single" w:sz="2" w:space="0" w:color="auto"/>
              <w:bottom w:val="single" w:sz="2" w:space="0" w:color="auto"/>
              <w:right w:val="single" w:sz="2" w:space="0" w:color="auto"/>
            </w:tcBorders>
            <w:shd w:val="clear" w:color="auto" w:fill="auto"/>
            <w:tcMar>
              <w:top w:w="180" w:type="dxa"/>
            </w:tcMar>
            <w:vAlign w:val="center"/>
          </w:tcPr>
          <w:p w:rsidR="00E75533" w:rsidRPr="008E5092" w:rsidRDefault="00544EC6" w:rsidP="00E75533">
            <w:r w:rsidRPr="00544EC6">
              <w:t>Optimise a website to meet client requirements.</w:t>
            </w:r>
          </w:p>
        </w:tc>
      </w:tr>
      <w:tr w:rsidR="006041FE" w:rsidTr="009063B8">
        <w:tc>
          <w:tcPr>
            <w:tcW w:w="2000" w:type="dxa"/>
            <w:tcBorders>
              <w:top w:val="single" w:sz="2" w:space="0" w:color="auto"/>
              <w:left w:val="single" w:sz="2" w:space="0" w:color="auto"/>
              <w:bottom w:val="single" w:sz="2" w:space="0" w:color="auto"/>
              <w:right w:val="single" w:sz="2" w:space="0" w:color="auto"/>
            </w:tcBorders>
            <w:shd w:val="clear" w:color="auto" w:fill="auto"/>
            <w:tcMar>
              <w:top w:w="180" w:type="dxa"/>
            </w:tcMar>
            <w:vAlign w:val="center"/>
          </w:tcPr>
          <w:p w:rsidR="00516C41" w:rsidRPr="008E5092" w:rsidRDefault="00A742AD" w:rsidP="00E46DAE">
            <w:pPr>
              <w:jc w:val="center"/>
            </w:pPr>
            <w:r>
              <w:t>D</w:t>
            </w:r>
            <w:r w:rsidR="00544EC6">
              <w:t>3</w:t>
            </w:r>
          </w:p>
          <w:p w:rsidR="00516C41" w:rsidRPr="008E5092" w:rsidRDefault="00516C41" w:rsidP="00E46DAE">
            <w:pPr>
              <w:jc w:val="center"/>
            </w:pPr>
          </w:p>
        </w:tc>
        <w:tc>
          <w:tcPr>
            <w:tcW w:w="8348" w:type="dxa"/>
            <w:gridSpan w:val="5"/>
            <w:tcBorders>
              <w:top w:val="single" w:sz="2" w:space="0" w:color="auto"/>
              <w:left w:val="single" w:sz="2" w:space="0" w:color="auto"/>
              <w:bottom w:val="single" w:sz="2" w:space="0" w:color="auto"/>
              <w:right w:val="single" w:sz="2" w:space="0" w:color="auto"/>
            </w:tcBorders>
            <w:shd w:val="clear" w:color="auto" w:fill="auto"/>
            <w:tcMar>
              <w:top w:w="180" w:type="dxa"/>
            </w:tcMar>
            <w:vAlign w:val="center"/>
          </w:tcPr>
          <w:p w:rsidR="00E75533" w:rsidRPr="008E5092" w:rsidRDefault="00544EC6">
            <w:r w:rsidRPr="00544EC6">
              <w:t>Demonstrate individual responsibility, creativity and effective self-management in the design, development and review of a website.</w:t>
            </w:r>
          </w:p>
        </w:tc>
      </w:tr>
      <w:tr w:rsidR="006041FE" w:rsidTr="009063B8">
        <w:trPr>
          <w:gridAfter w:val="1"/>
          <w:wAfter w:w="2348" w:type="dxa"/>
        </w:trPr>
        <w:tc>
          <w:tcPr>
            <w:tcW w:w="8000" w:type="dxa"/>
            <w:gridSpan w:val="5"/>
            <w:tcBorders>
              <w:top w:val="nil"/>
              <w:left w:val="nil"/>
              <w:bottom w:val="nil"/>
              <w:right w:val="nil"/>
            </w:tcBorders>
            <w:shd w:val="clear" w:color="auto" w:fill="auto"/>
            <w:tcMar>
              <w:top w:w="180" w:type="dxa"/>
            </w:tcMar>
            <w:vAlign w:val="center"/>
          </w:tcPr>
          <w:p w:rsidR="00516C41" w:rsidRPr="008E5092" w:rsidRDefault="00516C41"/>
        </w:tc>
      </w:tr>
      <w:tr w:rsidR="006041FE" w:rsidTr="009063B8">
        <w:trPr>
          <w:gridAfter w:val="1"/>
          <w:wAfter w:w="2348" w:type="dxa"/>
        </w:trPr>
        <w:tc>
          <w:tcPr>
            <w:tcW w:w="8000" w:type="dxa"/>
            <w:gridSpan w:val="5"/>
            <w:tcBorders>
              <w:top w:val="nil"/>
              <w:left w:val="nil"/>
              <w:bottom w:val="nil"/>
              <w:right w:val="nil"/>
            </w:tcBorders>
            <w:shd w:val="clear" w:color="auto" w:fill="auto"/>
            <w:tcMar>
              <w:top w:w="180" w:type="dxa"/>
            </w:tcMar>
            <w:vAlign w:val="center"/>
          </w:tcPr>
          <w:p w:rsidR="00516C41" w:rsidRPr="008E5092" w:rsidRDefault="00516C41"/>
        </w:tc>
      </w:tr>
      <w:tr w:rsidR="00890D8A" w:rsidTr="00516C41">
        <w:trPr>
          <w:trHeight w:val="4636"/>
        </w:trPr>
        <w:tc>
          <w:tcPr>
            <w:tcW w:w="3205" w:type="dxa"/>
            <w:gridSpan w:val="3"/>
            <w:tcBorders>
              <w:top w:val="single" w:sz="2" w:space="0" w:color="auto"/>
              <w:left w:val="single" w:sz="2" w:space="0" w:color="auto"/>
              <w:bottom w:val="single" w:sz="2" w:space="0" w:color="auto"/>
              <w:right w:val="single" w:sz="2" w:space="0" w:color="auto"/>
            </w:tcBorders>
            <w:shd w:val="clear" w:color="auto" w:fill="C0C0C0"/>
            <w:tcMar>
              <w:top w:w="180" w:type="dxa"/>
            </w:tcMar>
            <w:vAlign w:val="center"/>
          </w:tcPr>
          <w:p w:rsidR="00890D8A" w:rsidRPr="008E5092" w:rsidRDefault="00890D8A" w:rsidP="00890D8A">
            <w:r>
              <w:rPr>
                <w:b/>
                <w:bCs/>
              </w:rPr>
              <w:t>Sources of information to support you with this Assignment</w:t>
            </w:r>
          </w:p>
          <w:p w:rsidR="00890D8A" w:rsidRPr="008E5092" w:rsidRDefault="00890D8A" w:rsidP="00890D8A"/>
        </w:tc>
        <w:tc>
          <w:tcPr>
            <w:tcW w:w="7143" w:type="dxa"/>
            <w:gridSpan w:val="3"/>
            <w:tcBorders>
              <w:top w:val="single" w:sz="2" w:space="0" w:color="auto"/>
              <w:left w:val="single" w:sz="2" w:space="0" w:color="auto"/>
              <w:bottom w:val="single" w:sz="2" w:space="0" w:color="auto"/>
              <w:right w:val="single" w:sz="2" w:space="0" w:color="auto"/>
            </w:tcBorders>
            <w:shd w:val="clear" w:color="auto" w:fill="auto"/>
            <w:tcMar>
              <w:top w:w="180" w:type="dxa"/>
            </w:tcMar>
          </w:tcPr>
          <w:p w:rsidR="00890D8A" w:rsidRPr="00890D8A" w:rsidRDefault="00890D8A" w:rsidP="00890D8A">
            <w:pPr>
              <w:autoSpaceDE w:val="0"/>
              <w:autoSpaceDN w:val="0"/>
              <w:adjustRightInd w:val="0"/>
              <w:spacing w:line="276" w:lineRule="auto"/>
              <w:rPr>
                <w:rFonts w:cs="TrebuchetMS-Italic"/>
                <w:b/>
                <w:iCs/>
              </w:rPr>
            </w:pPr>
            <w:r w:rsidRPr="00890D8A">
              <w:rPr>
                <w:rFonts w:cs="TrebuchetMS-Italic"/>
                <w:b/>
                <w:iCs/>
              </w:rPr>
              <w:t>Sources of information</w:t>
            </w:r>
          </w:p>
          <w:p w:rsidR="00890D8A" w:rsidRPr="00890D8A" w:rsidRDefault="00890D8A" w:rsidP="00890D8A">
            <w:pPr>
              <w:spacing w:line="276" w:lineRule="auto"/>
              <w:jc w:val="both"/>
              <w:rPr>
                <w:rFonts w:cs="Arial"/>
                <w:b/>
              </w:rPr>
            </w:pPr>
          </w:p>
          <w:p w:rsidR="00890D8A" w:rsidRPr="00890D8A" w:rsidRDefault="00890D8A" w:rsidP="00890D8A">
            <w:pPr>
              <w:spacing w:line="276" w:lineRule="auto"/>
              <w:jc w:val="both"/>
              <w:rPr>
                <w:rFonts w:cstheme="minorHAnsi"/>
                <w:b/>
              </w:rPr>
            </w:pPr>
            <w:r w:rsidRPr="00890D8A">
              <w:rPr>
                <w:rFonts w:cstheme="minorHAnsi"/>
                <w:b/>
              </w:rPr>
              <w:t>Books</w:t>
            </w:r>
          </w:p>
          <w:p w:rsidR="00890D8A" w:rsidRPr="00890D8A" w:rsidRDefault="00890D8A" w:rsidP="00890D8A">
            <w:pPr>
              <w:spacing w:line="276" w:lineRule="auto"/>
              <w:jc w:val="both"/>
              <w:rPr>
                <w:rFonts w:cstheme="minorHAnsi"/>
                <w:b/>
              </w:rPr>
            </w:pPr>
          </w:p>
          <w:p w:rsidR="00890D8A" w:rsidRPr="00890D8A" w:rsidRDefault="00890D8A" w:rsidP="00890D8A">
            <w:pPr>
              <w:pStyle w:val="Style1"/>
              <w:shd w:val="clear" w:color="auto" w:fill="auto"/>
              <w:spacing w:line="276" w:lineRule="auto"/>
              <w:rPr>
                <w:rFonts w:ascii="Verdana" w:hAnsi="Verdana" w:cstheme="minorHAnsi"/>
                <w:sz w:val="20"/>
                <w:szCs w:val="20"/>
              </w:rPr>
            </w:pPr>
            <w:r w:rsidRPr="00890D8A">
              <w:rPr>
                <w:rFonts w:ascii="Verdana" w:hAnsi="Verdana" w:cstheme="minorHAnsi"/>
                <w:sz w:val="20"/>
                <w:szCs w:val="20"/>
              </w:rPr>
              <w:t>Flanagan D – JavaScript: The Definitive Guide (Definitive Guides</w:t>
            </w:r>
            <w:proofErr w:type="gramStart"/>
            <w:r w:rsidRPr="00890D8A">
              <w:rPr>
                <w:rFonts w:ascii="Verdana" w:hAnsi="Verdana" w:cstheme="minorHAnsi"/>
                <w:sz w:val="20"/>
                <w:szCs w:val="20"/>
              </w:rPr>
              <w:t>),Sixth</w:t>
            </w:r>
            <w:proofErr w:type="gramEnd"/>
            <w:r w:rsidRPr="00890D8A">
              <w:rPr>
                <w:rFonts w:ascii="Verdana" w:hAnsi="Verdana" w:cstheme="minorHAnsi"/>
                <w:sz w:val="20"/>
                <w:szCs w:val="20"/>
              </w:rPr>
              <w:t xml:space="preserve"> Edition (O'Reilly Media, 2011) ISBN 9780596805524. This is a useful guide on how to use client-side scripting within websites to produce interactivity and ultimately engaging websites. </w:t>
            </w:r>
          </w:p>
          <w:p w:rsidR="00890D8A" w:rsidRPr="00890D8A" w:rsidRDefault="00890D8A" w:rsidP="00890D8A">
            <w:pPr>
              <w:pStyle w:val="Style1"/>
              <w:shd w:val="clear" w:color="auto" w:fill="auto"/>
              <w:spacing w:line="276" w:lineRule="auto"/>
              <w:rPr>
                <w:rFonts w:ascii="Verdana" w:hAnsi="Verdana" w:cstheme="minorHAnsi"/>
                <w:sz w:val="20"/>
                <w:szCs w:val="20"/>
              </w:rPr>
            </w:pPr>
            <w:r w:rsidRPr="00890D8A">
              <w:rPr>
                <w:rFonts w:ascii="Verdana" w:hAnsi="Verdana" w:cstheme="minorHAnsi"/>
                <w:sz w:val="20"/>
                <w:szCs w:val="20"/>
              </w:rPr>
              <w:t xml:space="preserve">McFarland D – CSS: The Missing Manual, Fourth Edition (O'Reilly Media, 2015) ISBN 9781491918050.  An excellent book on how to use HTML and CSS to produce clean, usable websites. </w:t>
            </w:r>
          </w:p>
          <w:p w:rsidR="00890D8A" w:rsidRPr="00890D8A" w:rsidRDefault="00890D8A" w:rsidP="00890D8A">
            <w:pPr>
              <w:pStyle w:val="Style1"/>
              <w:shd w:val="clear" w:color="auto" w:fill="auto"/>
              <w:spacing w:line="276" w:lineRule="auto"/>
              <w:rPr>
                <w:rFonts w:ascii="Verdana" w:hAnsi="Verdana" w:cstheme="minorHAnsi"/>
                <w:sz w:val="20"/>
                <w:szCs w:val="20"/>
              </w:rPr>
            </w:pPr>
            <w:r w:rsidRPr="00890D8A">
              <w:rPr>
                <w:rFonts w:ascii="Verdana" w:hAnsi="Verdana" w:cstheme="minorHAnsi"/>
                <w:sz w:val="20"/>
                <w:szCs w:val="20"/>
              </w:rPr>
              <w:t xml:space="preserve">UNIT 6: WEBSITE DEVELOPMENT9781446928318 – Pearson BTEC Nationals in IT – Delivery </w:t>
            </w:r>
            <w:proofErr w:type="gramStart"/>
            <w:r w:rsidRPr="00890D8A">
              <w:rPr>
                <w:rFonts w:ascii="Verdana" w:hAnsi="Verdana" w:cstheme="minorHAnsi"/>
                <w:sz w:val="20"/>
                <w:szCs w:val="20"/>
              </w:rPr>
              <w:t>Guide  Issue</w:t>
            </w:r>
            <w:proofErr w:type="gramEnd"/>
            <w:r w:rsidRPr="00890D8A">
              <w:rPr>
                <w:rFonts w:ascii="Verdana" w:hAnsi="Verdana" w:cstheme="minorHAnsi"/>
                <w:sz w:val="20"/>
                <w:szCs w:val="20"/>
              </w:rPr>
              <w:t xml:space="preserve"> 1 – July © Pearson 2016 8</w:t>
            </w:r>
          </w:p>
          <w:p w:rsidR="00890D8A" w:rsidRPr="00890D8A" w:rsidRDefault="00890D8A" w:rsidP="00890D8A">
            <w:pPr>
              <w:pStyle w:val="Style1"/>
              <w:shd w:val="clear" w:color="auto" w:fill="auto"/>
              <w:spacing w:line="276" w:lineRule="auto"/>
              <w:rPr>
                <w:rFonts w:ascii="Verdana" w:hAnsi="Verdana" w:cstheme="minorHAnsi"/>
                <w:sz w:val="20"/>
                <w:szCs w:val="20"/>
              </w:rPr>
            </w:pPr>
            <w:r w:rsidRPr="00890D8A">
              <w:rPr>
                <w:rFonts w:ascii="Verdana" w:hAnsi="Verdana" w:cstheme="minorHAnsi"/>
                <w:sz w:val="20"/>
                <w:szCs w:val="20"/>
              </w:rPr>
              <w:t xml:space="preserve">McGrath M – HTML5 in Easy Steps, Seventh Edition (In Easy Steps Limited, 2011) ISBN 9781840784251. This book simply conveys how to apply HTML5 scripting to websites easily and efficiently. </w:t>
            </w:r>
          </w:p>
          <w:p w:rsidR="00890D8A" w:rsidRPr="00890D8A" w:rsidRDefault="00890D8A" w:rsidP="00890D8A">
            <w:pPr>
              <w:autoSpaceDE w:val="0"/>
              <w:autoSpaceDN w:val="0"/>
              <w:adjustRightInd w:val="0"/>
              <w:spacing w:line="276" w:lineRule="auto"/>
              <w:rPr>
                <w:rFonts w:cs="TrebuchetMS-Italic"/>
                <w:iCs/>
              </w:rPr>
            </w:pPr>
            <w:r w:rsidRPr="00890D8A">
              <w:rPr>
                <w:rFonts w:cs="TrebuchetMS-Italic"/>
                <w:iCs/>
              </w:rPr>
              <w:t xml:space="preserve">Bartlett K – </w:t>
            </w:r>
            <w:proofErr w:type="spellStart"/>
            <w:r w:rsidRPr="00890D8A">
              <w:rPr>
                <w:rFonts w:cs="TrebuchetMS-Italic"/>
                <w:iCs/>
              </w:rPr>
              <w:t>Sams</w:t>
            </w:r>
            <w:proofErr w:type="spellEnd"/>
            <w:r w:rsidRPr="00890D8A">
              <w:rPr>
                <w:rFonts w:cs="TrebuchetMS-Italic"/>
                <w:iCs/>
              </w:rPr>
              <w:t xml:space="preserve"> Teach Yourself CSS in 24 Hours, 3rd Edition (</w:t>
            </w:r>
            <w:proofErr w:type="spellStart"/>
            <w:r w:rsidRPr="00890D8A">
              <w:rPr>
                <w:rFonts w:cs="TrebuchetMS-Italic"/>
                <w:iCs/>
              </w:rPr>
              <w:t>Sams</w:t>
            </w:r>
            <w:proofErr w:type="spellEnd"/>
            <w:r w:rsidRPr="00890D8A">
              <w:rPr>
                <w:rFonts w:cs="TrebuchetMS-Italic"/>
                <w:iCs/>
              </w:rPr>
              <w:t>, 2010) ISBN-10 0672331020,</w:t>
            </w:r>
          </w:p>
          <w:p w:rsidR="00890D8A" w:rsidRPr="00890D8A" w:rsidRDefault="00890D8A" w:rsidP="00890D8A">
            <w:pPr>
              <w:autoSpaceDE w:val="0"/>
              <w:autoSpaceDN w:val="0"/>
              <w:adjustRightInd w:val="0"/>
              <w:spacing w:line="276" w:lineRule="auto"/>
              <w:rPr>
                <w:rFonts w:cs="TrebuchetMS-Italic"/>
                <w:iCs/>
              </w:rPr>
            </w:pPr>
            <w:r w:rsidRPr="00890D8A">
              <w:rPr>
                <w:rFonts w:cs="TrebuchetMS-Italic"/>
                <w:iCs/>
              </w:rPr>
              <w:t>ISBN-13 978-0672331022</w:t>
            </w:r>
          </w:p>
          <w:p w:rsidR="00890D8A" w:rsidRPr="00890D8A" w:rsidRDefault="00890D8A" w:rsidP="00890D8A">
            <w:pPr>
              <w:autoSpaceDE w:val="0"/>
              <w:autoSpaceDN w:val="0"/>
              <w:adjustRightInd w:val="0"/>
              <w:spacing w:line="276" w:lineRule="auto"/>
              <w:rPr>
                <w:rFonts w:cs="TrebuchetMS-Italic"/>
                <w:iCs/>
              </w:rPr>
            </w:pPr>
          </w:p>
          <w:p w:rsidR="00890D8A" w:rsidRPr="00890D8A" w:rsidRDefault="00890D8A" w:rsidP="00890D8A">
            <w:pPr>
              <w:autoSpaceDE w:val="0"/>
              <w:autoSpaceDN w:val="0"/>
              <w:adjustRightInd w:val="0"/>
              <w:spacing w:line="276" w:lineRule="auto"/>
              <w:rPr>
                <w:rFonts w:cs="TrebuchetMS-Italic"/>
                <w:iCs/>
              </w:rPr>
            </w:pPr>
            <w:r w:rsidRPr="00890D8A">
              <w:rPr>
                <w:rFonts w:cs="TrebuchetMS-Italic"/>
                <w:iCs/>
              </w:rPr>
              <w:lastRenderedPageBreak/>
              <w:t>Castro E – HTML, XHTML, and CSS: Visual QuickStart Guide, 6th Edition (</w:t>
            </w:r>
            <w:proofErr w:type="spellStart"/>
            <w:r w:rsidRPr="00890D8A">
              <w:rPr>
                <w:rFonts w:cs="TrebuchetMS-Italic"/>
                <w:iCs/>
              </w:rPr>
              <w:t>Peachpit</w:t>
            </w:r>
            <w:proofErr w:type="spellEnd"/>
            <w:r w:rsidRPr="00890D8A">
              <w:rPr>
                <w:rFonts w:cs="TrebuchetMS-Italic"/>
                <w:iCs/>
              </w:rPr>
              <w:t xml:space="preserve"> Press, 2006)</w:t>
            </w:r>
          </w:p>
          <w:p w:rsidR="00890D8A" w:rsidRPr="00890D8A" w:rsidRDefault="00890D8A" w:rsidP="00890D8A">
            <w:pPr>
              <w:autoSpaceDE w:val="0"/>
              <w:autoSpaceDN w:val="0"/>
              <w:adjustRightInd w:val="0"/>
              <w:spacing w:line="276" w:lineRule="auto"/>
              <w:rPr>
                <w:rFonts w:cs="TrebuchetMS-Italic"/>
                <w:iCs/>
              </w:rPr>
            </w:pPr>
            <w:r w:rsidRPr="00890D8A">
              <w:rPr>
                <w:rFonts w:cs="TrebuchetMS-Italic"/>
                <w:iCs/>
              </w:rPr>
              <w:t>ISBN-10 0321430840 ISBN-13 978-0321430847</w:t>
            </w:r>
          </w:p>
          <w:p w:rsidR="00890D8A" w:rsidRPr="00890D8A" w:rsidRDefault="00890D8A" w:rsidP="00890D8A">
            <w:pPr>
              <w:autoSpaceDE w:val="0"/>
              <w:autoSpaceDN w:val="0"/>
              <w:adjustRightInd w:val="0"/>
              <w:spacing w:line="276" w:lineRule="auto"/>
              <w:rPr>
                <w:rFonts w:cs="TrebuchetMS-Italic"/>
                <w:iCs/>
              </w:rPr>
            </w:pPr>
          </w:p>
          <w:p w:rsidR="00890D8A" w:rsidRPr="00890D8A" w:rsidRDefault="00890D8A" w:rsidP="00890D8A">
            <w:pPr>
              <w:autoSpaceDE w:val="0"/>
              <w:autoSpaceDN w:val="0"/>
              <w:adjustRightInd w:val="0"/>
              <w:spacing w:line="276" w:lineRule="auto"/>
              <w:rPr>
                <w:rFonts w:cs="TrebuchetMS-Italic"/>
                <w:iCs/>
              </w:rPr>
            </w:pPr>
            <w:r w:rsidRPr="00890D8A">
              <w:rPr>
                <w:rFonts w:cs="TrebuchetMS-Italic"/>
                <w:iCs/>
              </w:rPr>
              <w:t xml:space="preserve">Cederholm D – Web Standards Solutions: The </w:t>
            </w:r>
            <w:proofErr w:type="spellStart"/>
            <w:r w:rsidRPr="00890D8A">
              <w:rPr>
                <w:rFonts w:cs="TrebuchetMS-Italic"/>
                <w:iCs/>
              </w:rPr>
              <w:t>Markup</w:t>
            </w:r>
            <w:proofErr w:type="spellEnd"/>
            <w:r w:rsidRPr="00890D8A">
              <w:rPr>
                <w:rFonts w:cs="TrebuchetMS-Italic"/>
                <w:iCs/>
              </w:rPr>
              <w:t xml:space="preserve"> and Style Handbook, 2nd Edition (FRIENDS OF ED,</w:t>
            </w:r>
          </w:p>
          <w:p w:rsidR="00890D8A" w:rsidRPr="00890D8A" w:rsidRDefault="00890D8A" w:rsidP="00890D8A">
            <w:pPr>
              <w:autoSpaceDE w:val="0"/>
              <w:autoSpaceDN w:val="0"/>
              <w:adjustRightInd w:val="0"/>
              <w:spacing w:line="276" w:lineRule="auto"/>
              <w:rPr>
                <w:rFonts w:cs="TrebuchetMS-Italic"/>
                <w:iCs/>
              </w:rPr>
            </w:pPr>
            <w:r w:rsidRPr="00890D8A">
              <w:rPr>
                <w:rFonts w:cs="TrebuchetMS-Italic"/>
                <w:iCs/>
              </w:rPr>
              <w:t>2009) ISBN-10 1430219203, ISBN-13 978-1430219200</w:t>
            </w:r>
          </w:p>
          <w:p w:rsidR="00890D8A" w:rsidRPr="00890D8A" w:rsidRDefault="00890D8A" w:rsidP="00890D8A">
            <w:pPr>
              <w:autoSpaceDE w:val="0"/>
              <w:autoSpaceDN w:val="0"/>
              <w:adjustRightInd w:val="0"/>
              <w:spacing w:line="276" w:lineRule="auto"/>
              <w:rPr>
                <w:rFonts w:cs="TrebuchetMS-Italic"/>
                <w:iCs/>
              </w:rPr>
            </w:pPr>
          </w:p>
          <w:p w:rsidR="00890D8A" w:rsidRPr="00890D8A" w:rsidRDefault="00890D8A" w:rsidP="00890D8A">
            <w:pPr>
              <w:autoSpaceDE w:val="0"/>
              <w:autoSpaceDN w:val="0"/>
              <w:adjustRightInd w:val="0"/>
              <w:spacing w:line="276" w:lineRule="auto"/>
              <w:rPr>
                <w:rFonts w:cs="TrebuchetMS-Italic"/>
                <w:iCs/>
              </w:rPr>
            </w:pPr>
            <w:r w:rsidRPr="00890D8A">
              <w:rPr>
                <w:rFonts w:cs="TrebuchetMS-Italic"/>
                <w:iCs/>
              </w:rPr>
              <w:t>Meyer E – CSS Pocket Reference, 3rd Edition (O’Reilly, 2007) ISBN-10 0596515057,</w:t>
            </w:r>
          </w:p>
          <w:p w:rsidR="00890D8A" w:rsidRPr="00890D8A" w:rsidRDefault="00890D8A" w:rsidP="00890D8A">
            <w:pPr>
              <w:autoSpaceDE w:val="0"/>
              <w:autoSpaceDN w:val="0"/>
              <w:adjustRightInd w:val="0"/>
              <w:spacing w:line="276" w:lineRule="auto"/>
              <w:rPr>
                <w:rFonts w:cs="TrebuchetMS-Italic"/>
                <w:iCs/>
              </w:rPr>
            </w:pPr>
            <w:r w:rsidRPr="00890D8A">
              <w:rPr>
                <w:rFonts w:cs="TrebuchetMS-Italic"/>
                <w:iCs/>
              </w:rPr>
              <w:t>ISBN-13 978-0596515058</w:t>
            </w:r>
          </w:p>
          <w:p w:rsidR="00890D8A" w:rsidRPr="00890D8A" w:rsidRDefault="00890D8A" w:rsidP="00890D8A">
            <w:pPr>
              <w:autoSpaceDE w:val="0"/>
              <w:autoSpaceDN w:val="0"/>
              <w:adjustRightInd w:val="0"/>
              <w:spacing w:line="276" w:lineRule="auto"/>
              <w:rPr>
                <w:rFonts w:cs="TrebuchetMS-Italic"/>
                <w:iCs/>
              </w:rPr>
            </w:pPr>
          </w:p>
          <w:p w:rsidR="00890D8A" w:rsidRPr="00890D8A" w:rsidRDefault="00890D8A" w:rsidP="00890D8A">
            <w:pPr>
              <w:autoSpaceDE w:val="0"/>
              <w:autoSpaceDN w:val="0"/>
              <w:adjustRightInd w:val="0"/>
              <w:spacing w:line="276" w:lineRule="auto"/>
              <w:rPr>
                <w:rFonts w:cs="TrebuchetMS-Italic"/>
                <w:iCs/>
              </w:rPr>
            </w:pPr>
            <w:proofErr w:type="spellStart"/>
            <w:r w:rsidRPr="00890D8A">
              <w:rPr>
                <w:rFonts w:cs="TrebuchetMS-Italic"/>
                <w:iCs/>
              </w:rPr>
              <w:t>Negrino</w:t>
            </w:r>
            <w:proofErr w:type="spellEnd"/>
            <w:r w:rsidRPr="00890D8A">
              <w:rPr>
                <w:rFonts w:cs="TrebuchetMS-Italic"/>
                <w:iCs/>
              </w:rPr>
              <w:t xml:space="preserve"> T and Smith D – JavaScript for the World Wide Web, 5th Edition (</w:t>
            </w:r>
            <w:proofErr w:type="spellStart"/>
            <w:r w:rsidRPr="00890D8A">
              <w:rPr>
                <w:rFonts w:cs="TrebuchetMS-Italic"/>
                <w:iCs/>
              </w:rPr>
              <w:t>Peachpit</w:t>
            </w:r>
            <w:proofErr w:type="spellEnd"/>
            <w:r w:rsidRPr="00890D8A">
              <w:rPr>
                <w:rFonts w:cs="TrebuchetMS-Italic"/>
                <w:iCs/>
              </w:rPr>
              <w:t xml:space="preserve"> Press, 2005)</w:t>
            </w:r>
          </w:p>
          <w:p w:rsidR="00890D8A" w:rsidRPr="00890D8A" w:rsidRDefault="00890D8A" w:rsidP="00890D8A">
            <w:pPr>
              <w:autoSpaceDE w:val="0"/>
              <w:autoSpaceDN w:val="0"/>
              <w:adjustRightInd w:val="0"/>
              <w:spacing w:line="276" w:lineRule="auto"/>
              <w:rPr>
                <w:rFonts w:cs="TrebuchetMS-Italic"/>
                <w:iCs/>
              </w:rPr>
            </w:pPr>
            <w:r w:rsidRPr="00890D8A">
              <w:rPr>
                <w:rFonts w:cs="TrebuchetMS-Italic"/>
                <w:iCs/>
              </w:rPr>
              <w:t>ISBN-10 0321423348, ISBN-13 978-0321423344</w:t>
            </w:r>
          </w:p>
          <w:p w:rsidR="00890D8A" w:rsidRPr="00890D8A" w:rsidRDefault="00890D8A" w:rsidP="00890D8A">
            <w:pPr>
              <w:autoSpaceDE w:val="0"/>
              <w:autoSpaceDN w:val="0"/>
              <w:adjustRightInd w:val="0"/>
              <w:spacing w:line="276" w:lineRule="auto"/>
              <w:rPr>
                <w:rFonts w:cs="TrebuchetMS-Italic"/>
                <w:iCs/>
              </w:rPr>
            </w:pPr>
          </w:p>
          <w:p w:rsidR="00890D8A" w:rsidRPr="00890D8A" w:rsidRDefault="00890D8A" w:rsidP="00890D8A">
            <w:pPr>
              <w:autoSpaceDE w:val="0"/>
              <w:autoSpaceDN w:val="0"/>
              <w:adjustRightInd w:val="0"/>
              <w:spacing w:line="276" w:lineRule="auto"/>
              <w:rPr>
                <w:rFonts w:cs="TrebuchetMS-Italic"/>
                <w:iCs/>
              </w:rPr>
            </w:pPr>
            <w:r w:rsidRPr="00890D8A">
              <w:rPr>
                <w:rFonts w:cs="TrebuchetMS-Italic"/>
                <w:iCs/>
              </w:rPr>
              <w:t>Pollock J – JavaScript: A Beginner’s Guide, 3rd Edition (McGraw-Hill Osborne, 2009) ISBN-10 0071632956,</w:t>
            </w:r>
          </w:p>
          <w:p w:rsidR="00890D8A" w:rsidRPr="00890D8A" w:rsidRDefault="00890D8A" w:rsidP="00890D8A">
            <w:pPr>
              <w:autoSpaceDE w:val="0"/>
              <w:autoSpaceDN w:val="0"/>
              <w:adjustRightInd w:val="0"/>
              <w:spacing w:line="276" w:lineRule="auto"/>
              <w:rPr>
                <w:rFonts w:cs="TrebuchetMS-Italic"/>
                <w:iCs/>
              </w:rPr>
            </w:pPr>
            <w:r w:rsidRPr="00890D8A">
              <w:rPr>
                <w:rFonts w:cs="TrebuchetMS-Italic"/>
                <w:iCs/>
              </w:rPr>
              <w:t>ISBN-13 978-0071632959</w:t>
            </w:r>
          </w:p>
          <w:p w:rsidR="00890D8A" w:rsidRPr="00890D8A" w:rsidRDefault="00890D8A" w:rsidP="00890D8A">
            <w:pPr>
              <w:autoSpaceDE w:val="0"/>
              <w:autoSpaceDN w:val="0"/>
              <w:adjustRightInd w:val="0"/>
              <w:spacing w:line="276" w:lineRule="auto"/>
              <w:rPr>
                <w:rFonts w:cs="TrebuchetMS-Italic"/>
                <w:iCs/>
              </w:rPr>
            </w:pPr>
          </w:p>
          <w:p w:rsidR="00890D8A" w:rsidRPr="00890D8A" w:rsidRDefault="00890D8A" w:rsidP="00890D8A">
            <w:pPr>
              <w:autoSpaceDE w:val="0"/>
              <w:autoSpaceDN w:val="0"/>
              <w:adjustRightInd w:val="0"/>
              <w:spacing w:line="276" w:lineRule="auto"/>
              <w:rPr>
                <w:rFonts w:cs="TrebuchetMS-Italic"/>
                <w:iCs/>
              </w:rPr>
            </w:pPr>
            <w:r w:rsidRPr="00890D8A">
              <w:rPr>
                <w:rFonts w:cs="TrebuchetMS-Italic"/>
                <w:iCs/>
              </w:rPr>
              <w:t>Schmitt C – CSS Cookbook, 3rd Edition (O’Reilly, 2009) ISBN-10 059615593X, ISBN-13 978-0596155933</w:t>
            </w:r>
          </w:p>
          <w:p w:rsidR="00890D8A" w:rsidRPr="00890D8A" w:rsidRDefault="00890D8A" w:rsidP="00890D8A">
            <w:pPr>
              <w:autoSpaceDE w:val="0"/>
              <w:autoSpaceDN w:val="0"/>
              <w:adjustRightInd w:val="0"/>
              <w:spacing w:line="276" w:lineRule="auto"/>
              <w:rPr>
                <w:rFonts w:cs="TrebuchetMS-Italic"/>
                <w:iCs/>
              </w:rPr>
            </w:pPr>
          </w:p>
          <w:p w:rsidR="00890D8A" w:rsidRPr="00890D8A" w:rsidRDefault="00890D8A" w:rsidP="00890D8A">
            <w:pPr>
              <w:autoSpaceDE w:val="0"/>
              <w:autoSpaceDN w:val="0"/>
              <w:adjustRightInd w:val="0"/>
              <w:spacing w:line="276" w:lineRule="auto"/>
              <w:rPr>
                <w:rFonts w:cs="TrebuchetMS-Italic"/>
                <w:iCs/>
              </w:rPr>
            </w:pPr>
            <w:r w:rsidRPr="00890D8A">
              <w:rPr>
                <w:rFonts w:cs="TrebuchetMS-Italic"/>
                <w:iCs/>
              </w:rPr>
              <w:t xml:space="preserve">Shea D and </w:t>
            </w:r>
            <w:proofErr w:type="spellStart"/>
            <w:r w:rsidRPr="00890D8A">
              <w:rPr>
                <w:rFonts w:cs="TrebuchetMS-Italic"/>
                <w:iCs/>
              </w:rPr>
              <w:t>Holzschlag</w:t>
            </w:r>
            <w:proofErr w:type="spellEnd"/>
            <w:r w:rsidRPr="00890D8A">
              <w:rPr>
                <w:rFonts w:cs="TrebuchetMS-Italic"/>
                <w:iCs/>
              </w:rPr>
              <w:t xml:space="preserve"> M – The Zen of CSS Design: Visual Enlightenment for the Web (</w:t>
            </w:r>
            <w:proofErr w:type="spellStart"/>
            <w:r w:rsidRPr="00890D8A">
              <w:rPr>
                <w:rFonts w:cs="TrebuchetMS-Italic"/>
                <w:iCs/>
              </w:rPr>
              <w:t>Peachpit</w:t>
            </w:r>
            <w:proofErr w:type="spellEnd"/>
            <w:r w:rsidRPr="00890D8A">
              <w:rPr>
                <w:rFonts w:cs="TrebuchetMS-Italic"/>
                <w:iCs/>
              </w:rPr>
              <w:t xml:space="preserve"> Press, 2005)</w:t>
            </w:r>
          </w:p>
          <w:p w:rsidR="00890D8A" w:rsidRPr="00890D8A" w:rsidRDefault="00890D8A" w:rsidP="00890D8A">
            <w:pPr>
              <w:autoSpaceDE w:val="0"/>
              <w:autoSpaceDN w:val="0"/>
              <w:adjustRightInd w:val="0"/>
              <w:spacing w:line="276" w:lineRule="auto"/>
              <w:rPr>
                <w:rFonts w:cs="TrebuchetMS-Italic"/>
                <w:iCs/>
              </w:rPr>
            </w:pPr>
            <w:r w:rsidRPr="00890D8A">
              <w:rPr>
                <w:rFonts w:cs="TrebuchetMS-Italic"/>
                <w:iCs/>
              </w:rPr>
              <w:t>ISBN-10 0321303474 ISBN-13 978-0321303479</w:t>
            </w:r>
          </w:p>
          <w:p w:rsidR="00890D8A" w:rsidRPr="00890D8A" w:rsidRDefault="00890D8A" w:rsidP="00890D8A">
            <w:pPr>
              <w:autoSpaceDE w:val="0"/>
              <w:autoSpaceDN w:val="0"/>
              <w:adjustRightInd w:val="0"/>
              <w:spacing w:line="276" w:lineRule="auto"/>
              <w:rPr>
                <w:rFonts w:cs="TrebuchetMS-Italic"/>
                <w:iCs/>
              </w:rPr>
            </w:pPr>
          </w:p>
          <w:p w:rsidR="00890D8A" w:rsidRPr="00890D8A" w:rsidRDefault="00890D8A" w:rsidP="00890D8A">
            <w:pPr>
              <w:autoSpaceDE w:val="0"/>
              <w:autoSpaceDN w:val="0"/>
              <w:adjustRightInd w:val="0"/>
              <w:spacing w:line="276" w:lineRule="auto"/>
              <w:rPr>
                <w:rFonts w:cs="TrebuchetMS-Italic"/>
                <w:iCs/>
              </w:rPr>
            </w:pPr>
            <w:proofErr w:type="spellStart"/>
            <w:r w:rsidRPr="00890D8A">
              <w:rPr>
                <w:rFonts w:cs="TrebuchetMS-Italic"/>
                <w:iCs/>
              </w:rPr>
              <w:t>Weakley</w:t>
            </w:r>
            <w:proofErr w:type="spellEnd"/>
            <w:r w:rsidRPr="00890D8A">
              <w:rPr>
                <w:rFonts w:cs="TrebuchetMS-Italic"/>
                <w:iCs/>
              </w:rPr>
              <w:t xml:space="preserve"> R – </w:t>
            </w:r>
            <w:proofErr w:type="spellStart"/>
            <w:r w:rsidRPr="00890D8A">
              <w:rPr>
                <w:rFonts w:cs="TrebuchetMS-Italic"/>
                <w:iCs/>
              </w:rPr>
              <w:t>Sams</w:t>
            </w:r>
            <w:proofErr w:type="spellEnd"/>
            <w:r w:rsidRPr="00890D8A">
              <w:rPr>
                <w:rFonts w:cs="TrebuchetMS-Italic"/>
                <w:iCs/>
              </w:rPr>
              <w:t xml:space="preserve"> Teach Yourself CSS in 10 Minutes (</w:t>
            </w:r>
            <w:proofErr w:type="spellStart"/>
            <w:r w:rsidRPr="00890D8A">
              <w:rPr>
                <w:rFonts w:cs="TrebuchetMS-Italic"/>
                <w:iCs/>
              </w:rPr>
              <w:t>Sams</w:t>
            </w:r>
            <w:proofErr w:type="spellEnd"/>
            <w:r w:rsidRPr="00890D8A">
              <w:rPr>
                <w:rFonts w:cs="TrebuchetMS-Italic"/>
                <w:iCs/>
              </w:rPr>
              <w:t>, 2005) ISBN-10 0672327457,</w:t>
            </w:r>
          </w:p>
          <w:p w:rsidR="00890D8A" w:rsidRPr="00890D8A" w:rsidRDefault="00890D8A" w:rsidP="00890D8A">
            <w:pPr>
              <w:pStyle w:val="Style1"/>
              <w:shd w:val="clear" w:color="auto" w:fill="auto"/>
              <w:spacing w:line="276" w:lineRule="auto"/>
              <w:rPr>
                <w:rFonts w:ascii="Verdana" w:hAnsi="Verdana" w:cstheme="minorHAnsi"/>
                <w:sz w:val="20"/>
                <w:szCs w:val="20"/>
              </w:rPr>
            </w:pPr>
            <w:r w:rsidRPr="00890D8A">
              <w:rPr>
                <w:rFonts w:ascii="Verdana" w:hAnsi="Verdana" w:cs="TrebuchetMS-Italic"/>
                <w:iCs/>
                <w:sz w:val="20"/>
                <w:szCs w:val="20"/>
              </w:rPr>
              <w:t>ISBN-13 978-0672327452</w:t>
            </w:r>
          </w:p>
          <w:p w:rsidR="00890D8A" w:rsidRPr="00890D8A" w:rsidRDefault="00890D8A" w:rsidP="00890D8A">
            <w:pPr>
              <w:pStyle w:val="Style1"/>
              <w:shd w:val="clear" w:color="auto" w:fill="auto"/>
              <w:spacing w:line="276" w:lineRule="auto"/>
              <w:rPr>
                <w:rFonts w:ascii="Verdana" w:hAnsi="Verdana" w:cstheme="minorHAnsi"/>
                <w:b/>
                <w:bCs/>
                <w:sz w:val="20"/>
                <w:szCs w:val="20"/>
              </w:rPr>
            </w:pPr>
            <w:r w:rsidRPr="00890D8A">
              <w:rPr>
                <w:rFonts w:ascii="Verdana" w:hAnsi="Verdana" w:cstheme="minorHAnsi"/>
                <w:b/>
                <w:bCs/>
                <w:sz w:val="20"/>
                <w:szCs w:val="20"/>
              </w:rPr>
              <w:t xml:space="preserve">Websites </w:t>
            </w:r>
          </w:p>
          <w:p w:rsidR="00544EC6" w:rsidRPr="00544EC6" w:rsidRDefault="00544EC6" w:rsidP="00544EC6">
            <w:pPr>
              <w:pStyle w:val="Style1"/>
              <w:spacing w:line="276" w:lineRule="auto"/>
              <w:rPr>
                <w:rFonts w:ascii="Verdana" w:hAnsi="Verdana" w:cstheme="minorHAnsi"/>
                <w:sz w:val="20"/>
                <w:szCs w:val="20"/>
              </w:rPr>
            </w:pPr>
            <w:r w:rsidRPr="00544EC6">
              <w:rPr>
                <w:rFonts w:ascii="Verdana" w:hAnsi="Verdana" w:cstheme="minorHAnsi"/>
                <w:sz w:val="20"/>
                <w:szCs w:val="20"/>
              </w:rPr>
              <w:t xml:space="preserve">www.w3schools.com The w3schools.com website is a useful starting point for anyone who wishes to learn how to use HTML, CSS and </w:t>
            </w:r>
            <w:proofErr w:type="spellStart"/>
            <w:r w:rsidRPr="00544EC6">
              <w:rPr>
                <w:rFonts w:ascii="Verdana" w:hAnsi="Verdana" w:cstheme="minorHAnsi"/>
                <w:sz w:val="20"/>
                <w:szCs w:val="20"/>
              </w:rPr>
              <w:t>Javascript</w:t>
            </w:r>
            <w:proofErr w:type="spellEnd"/>
            <w:r w:rsidRPr="00544EC6">
              <w:rPr>
                <w:rFonts w:ascii="Verdana" w:hAnsi="Verdana" w:cstheme="minorHAnsi"/>
                <w:sz w:val="20"/>
                <w:szCs w:val="20"/>
              </w:rPr>
              <w:t xml:space="preserve"> to produce websites. </w:t>
            </w:r>
          </w:p>
          <w:p w:rsidR="00544EC6" w:rsidRPr="00544EC6" w:rsidRDefault="00544EC6" w:rsidP="00544EC6">
            <w:pPr>
              <w:pStyle w:val="Style1"/>
              <w:spacing w:line="276" w:lineRule="auto"/>
              <w:rPr>
                <w:rFonts w:ascii="Verdana" w:hAnsi="Verdana" w:cstheme="minorHAnsi"/>
                <w:sz w:val="20"/>
                <w:szCs w:val="20"/>
              </w:rPr>
            </w:pPr>
            <w:r w:rsidRPr="00544EC6">
              <w:rPr>
                <w:rFonts w:ascii="Verdana" w:hAnsi="Verdana" w:cstheme="minorHAnsi"/>
                <w:sz w:val="20"/>
                <w:szCs w:val="20"/>
              </w:rPr>
              <w:t xml:space="preserve">www.codecademy.com Anyone can register on the Code academy website. It includes free videos and training tutorials on how to develop websites. </w:t>
            </w:r>
          </w:p>
          <w:p w:rsidR="00544EC6" w:rsidRPr="00544EC6" w:rsidRDefault="00544EC6" w:rsidP="00544EC6">
            <w:pPr>
              <w:pStyle w:val="Style1"/>
              <w:spacing w:line="276" w:lineRule="auto"/>
              <w:rPr>
                <w:rFonts w:ascii="Verdana" w:hAnsi="Verdana" w:cstheme="minorHAnsi"/>
                <w:sz w:val="20"/>
                <w:szCs w:val="20"/>
              </w:rPr>
            </w:pPr>
            <w:r w:rsidRPr="00544EC6">
              <w:rPr>
                <w:rFonts w:ascii="Verdana" w:hAnsi="Verdana" w:cstheme="minorHAnsi"/>
                <w:sz w:val="20"/>
                <w:szCs w:val="20"/>
              </w:rPr>
              <w:t>https://validator.w3.org Mark-up Validation Service (W3C) allows you to validate website content for free. This enables you to check for errors and ensure that your website is W3C compliant.</w:t>
            </w:r>
          </w:p>
          <w:p w:rsidR="00544EC6" w:rsidRPr="00544EC6" w:rsidRDefault="00544EC6" w:rsidP="00544EC6">
            <w:pPr>
              <w:pStyle w:val="Style1"/>
              <w:spacing w:line="276" w:lineRule="auto"/>
              <w:rPr>
                <w:rFonts w:ascii="Verdana" w:hAnsi="Verdana" w:cstheme="minorHAnsi"/>
                <w:sz w:val="20"/>
                <w:szCs w:val="20"/>
              </w:rPr>
            </w:pPr>
            <w:r w:rsidRPr="00544EC6">
              <w:rPr>
                <w:rFonts w:ascii="Verdana" w:hAnsi="Verdana" w:cstheme="minorHAnsi"/>
                <w:sz w:val="20"/>
                <w:szCs w:val="20"/>
              </w:rPr>
              <w:t xml:space="preserve">www.webpagesthatsuck.com This website analyses good and poorly designed websites. You may find it useful for showing learners examples when explaining how to design clean, intuitive websites. </w:t>
            </w:r>
          </w:p>
          <w:p w:rsidR="00544EC6" w:rsidRPr="00544EC6" w:rsidRDefault="00544EC6" w:rsidP="00544EC6">
            <w:pPr>
              <w:pStyle w:val="Style1"/>
              <w:spacing w:line="276" w:lineRule="auto"/>
              <w:rPr>
                <w:rFonts w:ascii="Verdana" w:hAnsi="Verdana" w:cstheme="minorHAnsi"/>
                <w:sz w:val="20"/>
                <w:szCs w:val="20"/>
              </w:rPr>
            </w:pPr>
            <w:r w:rsidRPr="00544EC6">
              <w:rPr>
                <w:rFonts w:ascii="Verdana" w:hAnsi="Verdana" w:cstheme="minorHAnsi"/>
                <w:sz w:val="20"/>
                <w:szCs w:val="20"/>
              </w:rPr>
              <w:t xml:space="preserve">www.csszengarden.com The CSS Zen Garden website allows anyone to explore different CSS templates which can be applied to a website design. You could show learners different styles of website layouts and how those layouts can be achieved using CSS. </w:t>
            </w:r>
          </w:p>
          <w:p w:rsidR="00544EC6" w:rsidRPr="00544EC6" w:rsidRDefault="00544EC6" w:rsidP="00544EC6">
            <w:pPr>
              <w:pStyle w:val="Style1"/>
              <w:spacing w:line="276" w:lineRule="auto"/>
              <w:rPr>
                <w:rFonts w:ascii="Verdana" w:hAnsi="Verdana" w:cstheme="minorHAnsi"/>
                <w:sz w:val="20"/>
                <w:szCs w:val="20"/>
              </w:rPr>
            </w:pPr>
            <w:r w:rsidRPr="00544EC6">
              <w:rPr>
                <w:rFonts w:ascii="Verdana" w:hAnsi="Verdana" w:cstheme="minorHAnsi"/>
                <w:sz w:val="20"/>
                <w:szCs w:val="20"/>
              </w:rPr>
              <w:lastRenderedPageBreak/>
              <w:t>www.thebestdesigns.com</w:t>
            </w:r>
          </w:p>
          <w:p w:rsidR="00544EC6" w:rsidRPr="00544EC6" w:rsidRDefault="00544EC6" w:rsidP="00544EC6">
            <w:pPr>
              <w:pStyle w:val="Style1"/>
              <w:spacing w:line="276" w:lineRule="auto"/>
              <w:rPr>
                <w:rFonts w:ascii="Verdana" w:hAnsi="Verdana" w:cstheme="minorHAnsi"/>
                <w:sz w:val="20"/>
                <w:szCs w:val="20"/>
              </w:rPr>
            </w:pPr>
            <w:r w:rsidRPr="00544EC6">
              <w:rPr>
                <w:rFonts w:ascii="Verdana" w:hAnsi="Verdana" w:cstheme="minorHAnsi"/>
                <w:sz w:val="20"/>
                <w:szCs w:val="20"/>
              </w:rPr>
              <w:t>www.w3.org www.w3schools.com</w:t>
            </w:r>
          </w:p>
          <w:p w:rsidR="00544EC6" w:rsidRDefault="00544EC6" w:rsidP="00544EC6">
            <w:pPr>
              <w:pStyle w:val="Style1"/>
              <w:shd w:val="clear" w:color="auto" w:fill="auto"/>
              <w:rPr>
                <w:rFonts w:asciiTheme="minorHAnsi" w:hAnsiTheme="minorHAnsi" w:cstheme="minorHAnsi"/>
                <w:sz w:val="16"/>
                <w:szCs w:val="16"/>
              </w:rPr>
            </w:pPr>
            <w:r w:rsidRPr="00544EC6">
              <w:rPr>
                <w:rFonts w:ascii="Verdana" w:hAnsi="Verdana" w:cstheme="minorHAnsi"/>
                <w:sz w:val="20"/>
                <w:szCs w:val="20"/>
              </w:rPr>
              <w:t>www.webdesignfromscratch.com/articles-and-tutorials</w:t>
            </w:r>
          </w:p>
          <w:p w:rsidR="00544EC6" w:rsidRPr="00544EC6" w:rsidRDefault="00544EC6" w:rsidP="00544EC6">
            <w:pPr>
              <w:rPr>
                <w:lang w:eastAsia="en-GB"/>
              </w:rPr>
            </w:pPr>
          </w:p>
          <w:p w:rsidR="00890D8A" w:rsidRPr="00544EC6" w:rsidRDefault="00890D8A" w:rsidP="00544EC6">
            <w:pPr>
              <w:rPr>
                <w:lang w:eastAsia="en-GB"/>
              </w:rPr>
            </w:pPr>
          </w:p>
        </w:tc>
      </w:tr>
      <w:tr w:rsidR="00890D8A" w:rsidTr="009063B8">
        <w:trPr>
          <w:gridAfter w:val="2"/>
          <w:wAfter w:w="3548" w:type="dxa"/>
        </w:trPr>
        <w:tc>
          <w:tcPr>
            <w:tcW w:w="6800" w:type="dxa"/>
            <w:gridSpan w:val="4"/>
            <w:tcBorders>
              <w:top w:val="nil"/>
              <w:left w:val="nil"/>
              <w:bottom w:val="nil"/>
              <w:right w:val="nil"/>
            </w:tcBorders>
            <w:shd w:val="clear" w:color="auto" w:fill="auto"/>
            <w:tcMar>
              <w:top w:w="180" w:type="dxa"/>
            </w:tcMar>
            <w:vAlign w:val="center"/>
          </w:tcPr>
          <w:p w:rsidR="00890D8A" w:rsidRPr="008E5092" w:rsidRDefault="00890D8A" w:rsidP="00890D8A"/>
        </w:tc>
      </w:tr>
    </w:tbl>
    <w:p w:rsidR="006041FE" w:rsidRDefault="006041FE">
      <w:pPr>
        <w:sectPr w:rsidR="006041FE" w:rsidSect="00516C41">
          <w:headerReference w:type="even" r:id="rId8"/>
          <w:headerReference w:type="default" r:id="rId9"/>
          <w:footerReference w:type="even" r:id="rId10"/>
          <w:footerReference w:type="default" r:id="rId11"/>
          <w:headerReference w:type="first" r:id="rId12"/>
          <w:footerReference w:type="first" r:id="rId13"/>
          <w:pgSz w:w="11906" w:h="16838"/>
          <w:pgMar w:top="1366" w:right="1134" w:bottom="1134" w:left="1134" w:header="800" w:footer="439" w:gutter="0"/>
          <w:pgNumType w:start="1"/>
          <w:cols w:space="720"/>
          <w:docGrid w:linePitch="272"/>
        </w:sectPr>
      </w:pPr>
    </w:p>
    <w:p w:rsidR="00516C41" w:rsidRPr="008E5092" w:rsidRDefault="00351139">
      <w:pPr>
        <w:pStyle w:val="Normal0"/>
        <w:pBdr>
          <w:top w:val="nil"/>
          <w:left w:val="nil"/>
          <w:bottom w:val="nil"/>
          <w:right w:val="nil"/>
        </w:pBdr>
      </w:pPr>
      <w:r>
        <w:rPr>
          <w:b/>
          <w:bCs/>
          <w:sz w:val="29"/>
          <w:szCs w:val="29"/>
        </w:rPr>
        <w:lastRenderedPageBreak/>
        <w:t>LEARNER ASSESSMENT SUBMISSION AND DECLARATION</w:t>
      </w:r>
    </w:p>
    <w:p w:rsidR="00516C41" w:rsidRPr="008E5092" w:rsidRDefault="00516C41">
      <w:pPr>
        <w:pStyle w:val="Normal0"/>
      </w:pPr>
    </w:p>
    <w:p w:rsidR="006041FE" w:rsidRDefault="00351139">
      <w:pPr>
        <w:pStyle w:val="Normal0"/>
        <w:pBdr>
          <w:top w:val="nil"/>
          <w:left w:val="nil"/>
          <w:bottom w:val="nil"/>
          <w:right w:val="nil"/>
        </w:pBdr>
      </w:pPr>
      <w:r>
        <w:t>When submitting evidence for assessment, each learner must sign a declaration confirming that the work is their own.</w:t>
      </w:r>
    </w:p>
    <w:p w:rsidR="00516C41" w:rsidRPr="008E5092" w:rsidRDefault="00516C41">
      <w:pPr>
        <w:pStyle w:val="Normal0"/>
      </w:pPr>
    </w:p>
    <w:tbl>
      <w:tblPr>
        <w:tblW w:w="20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631"/>
        <w:gridCol w:w="1680"/>
        <w:gridCol w:w="1232"/>
        <w:gridCol w:w="3768"/>
        <w:gridCol w:w="10000"/>
      </w:tblGrid>
      <w:tr w:rsidR="006041FE" w:rsidTr="003F2330">
        <w:trPr>
          <w:gridAfter w:val="1"/>
          <w:wAfter w:w="10000" w:type="dxa"/>
        </w:trPr>
        <w:tc>
          <w:tcPr>
            <w:tcW w:w="5000" w:type="dxa"/>
            <w:gridSpan w:val="3"/>
            <w:shd w:val="clear" w:color="auto" w:fill="auto"/>
            <w:tcMar>
              <w:top w:w="180" w:type="dxa"/>
              <w:bottom w:w="180" w:type="dxa"/>
            </w:tcMar>
            <w:vAlign w:val="center"/>
          </w:tcPr>
          <w:p w:rsidR="00516C41" w:rsidRPr="008E5092" w:rsidRDefault="00351139">
            <w:pPr>
              <w:pStyle w:val="Normal0"/>
            </w:pPr>
            <w:r>
              <w:rPr>
                <w:b/>
                <w:bCs/>
              </w:rPr>
              <w:t>Learner name:</w:t>
            </w:r>
            <w:r w:rsidR="00C82A75">
              <w:rPr>
                <w:b/>
                <w:bCs/>
              </w:rPr>
              <w:t xml:space="preserve"> Rowan McNally Harrison</w:t>
            </w:r>
          </w:p>
        </w:tc>
        <w:tc>
          <w:tcPr>
            <w:tcW w:w="5000" w:type="dxa"/>
            <w:gridSpan w:val="2"/>
            <w:shd w:val="clear" w:color="auto" w:fill="auto"/>
            <w:tcMar>
              <w:top w:w="180" w:type="dxa"/>
              <w:bottom w:w="180" w:type="dxa"/>
            </w:tcMar>
            <w:vAlign w:val="center"/>
          </w:tcPr>
          <w:p w:rsidR="00A742AD" w:rsidRDefault="00351139" w:rsidP="00A742AD">
            <w:r>
              <w:rPr>
                <w:b/>
                <w:bCs/>
              </w:rPr>
              <w:t>Assessor name:</w:t>
            </w:r>
            <w:r>
              <w:t> </w:t>
            </w:r>
            <w:r w:rsidR="00890D8A">
              <w:t>Farid Vali</w:t>
            </w:r>
          </w:p>
          <w:p w:rsidR="00516C41" w:rsidRPr="008E5092" w:rsidRDefault="00516C41" w:rsidP="00DB57F0"/>
        </w:tc>
      </w:tr>
      <w:tr w:rsidR="006041FE" w:rsidTr="003F2330">
        <w:trPr>
          <w:gridAfter w:val="1"/>
          <w:wAfter w:w="10000" w:type="dxa"/>
        </w:trPr>
        <w:tc>
          <w:tcPr>
            <w:tcW w:w="2689" w:type="dxa"/>
            <w:shd w:val="clear" w:color="auto" w:fill="auto"/>
            <w:tcMar>
              <w:top w:w="180" w:type="dxa"/>
              <w:bottom w:w="180" w:type="dxa"/>
            </w:tcMar>
            <w:vAlign w:val="center"/>
          </w:tcPr>
          <w:p w:rsidR="00516C41" w:rsidRPr="008E5092" w:rsidRDefault="00351139">
            <w:pPr>
              <w:pStyle w:val="Normal0"/>
            </w:pPr>
            <w:r>
              <w:rPr>
                <w:b/>
                <w:bCs/>
              </w:rPr>
              <w:t>Start date:</w:t>
            </w:r>
            <w:r>
              <w:t> </w:t>
            </w:r>
            <w:r w:rsidR="00071E5B" w:rsidRPr="00071E5B">
              <w:t>06/06/2022</w:t>
            </w:r>
          </w:p>
        </w:tc>
        <w:tc>
          <w:tcPr>
            <w:tcW w:w="3543" w:type="dxa"/>
            <w:gridSpan w:val="3"/>
            <w:shd w:val="clear" w:color="auto" w:fill="auto"/>
            <w:tcMar>
              <w:top w:w="180" w:type="dxa"/>
              <w:bottom w:w="180" w:type="dxa"/>
            </w:tcMar>
            <w:vAlign w:val="center"/>
          </w:tcPr>
          <w:p w:rsidR="00516C41" w:rsidRPr="00DB57F0" w:rsidRDefault="00351139">
            <w:pPr>
              <w:pStyle w:val="Normal0"/>
            </w:pPr>
            <w:r>
              <w:rPr>
                <w:b/>
                <w:bCs/>
              </w:rPr>
              <w:t>Hand in deadline</w:t>
            </w:r>
            <w:r w:rsidR="00DB57F0">
              <w:rPr>
                <w:b/>
                <w:bCs/>
              </w:rPr>
              <w:t>:</w:t>
            </w:r>
            <w:r w:rsidR="00DB57F0">
              <w:rPr>
                <w:bCs/>
              </w:rPr>
              <w:t xml:space="preserve">  </w:t>
            </w:r>
            <w:r w:rsidR="00071E5B" w:rsidRPr="00071E5B">
              <w:rPr>
                <w:bCs/>
              </w:rPr>
              <w:t>30/06/2022</w:t>
            </w:r>
          </w:p>
        </w:tc>
        <w:tc>
          <w:tcPr>
            <w:tcW w:w="3768" w:type="dxa"/>
            <w:shd w:val="clear" w:color="auto" w:fill="auto"/>
            <w:tcMar>
              <w:top w:w="180" w:type="dxa"/>
              <w:bottom w:w="180" w:type="dxa"/>
            </w:tcMar>
            <w:vAlign w:val="center"/>
          </w:tcPr>
          <w:p w:rsidR="00516C41" w:rsidRPr="008E5092" w:rsidRDefault="00351139">
            <w:pPr>
              <w:pStyle w:val="Normal0"/>
            </w:pPr>
            <w:r>
              <w:rPr>
                <w:b/>
                <w:bCs/>
              </w:rPr>
              <w:t>Submitted on:</w:t>
            </w:r>
            <w:r w:rsidR="00C82A75">
              <w:rPr>
                <w:b/>
                <w:bCs/>
              </w:rPr>
              <w:t xml:space="preserve"> 30/06/22</w:t>
            </w:r>
          </w:p>
        </w:tc>
      </w:tr>
      <w:tr w:rsidR="006041FE" w:rsidTr="003F2330">
        <w:trPr>
          <w:gridAfter w:val="1"/>
          <w:wAfter w:w="10000" w:type="dxa"/>
        </w:trPr>
        <w:tc>
          <w:tcPr>
            <w:tcW w:w="10000" w:type="dxa"/>
            <w:gridSpan w:val="5"/>
            <w:shd w:val="clear" w:color="auto" w:fill="auto"/>
            <w:tcMar>
              <w:top w:w="180" w:type="dxa"/>
              <w:bottom w:w="180" w:type="dxa"/>
            </w:tcMar>
            <w:vAlign w:val="center"/>
          </w:tcPr>
          <w:p w:rsidR="00516C41" w:rsidRPr="008E5092" w:rsidRDefault="00351139">
            <w:pPr>
              <w:pStyle w:val="Normal0"/>
            </w:pPr>
            <w:r>
              <w:rPr>
                <w:b/>
                <w:bCs/>
              </w:rPr>
              <w:t xml:space="preserve">Qualification: </w:t>
            </w:r>
            <w:r>
              <w:t> </w:t>
            </w:r>
            <w:r w:rsidR="00A742AD" w:rsidRPr="00A742AD">
              <w:t>BTEC Level 3 National Foundation Diploma in Information Technology (21-22)</w:t>
            </w:r>
          </w:p>
        </w:tc>
      </w:tr>
      <w:tr w:rsidR="006041FE" w:rsidTr="003F2330">
        <w:trPr>
          <w:gridAfter w:val="1"/>
          <w:wAfter w:w="10000" w:type="dxa"/>
        </w:trPr>
        <w:tc>
          <w:tcPr>
            <w:tcW w:w="10000" w:type="dxa"/>
            <w:gridSpan w:val="5"/>
            <w:shd w:val="clear" w:color="auto" w:fill="auto"/>
            <w:tcMar>
              <w:top w:w="180" w:type="dxa"/>
              <w:bottom w:w="180" w:type="dxa"/>
            </w:tcMar>
            <w:vAlign w:val="center"/>
          </w:tcPr>
          <w:p w:rsidR="00516C41" w:rsidRPr="008E5092" w:rsidRDefault="00351139">
            <w:pPr>
              <w:pStyle w:val="Normal0"/>
            </w:pPr>
            <w:r>
              <w:rPr>
                <w:b/>
                <w:bCs/>
              </w:rPr>
              <w:t>Unit name(s):</w:t>
            </w:r>
            <w:r>
              <w:t xml:space="preserve">  </w:t>
            </w:r>
            <w:r w:rsidR="00890D8A" w:rsidRPr="00890D8A">
              <w:t>Unit 6: Website Development</w:t>
            </w:r>
          </w:p>
        </w:tc>
      </w:tr>
      <w:tr w:rsidR="006041FE" w:rsidTr="003F2330">
        <w:trPr>
          <w:gridAfter w:val="1"/>
          <w:wAfter w:w="10000" w:type="dxa"/>
        </w:trPr>
        <w:tc>
          <w:tcPr>
            <w:tcW w:w="10000" w:type="dxa"/>
            <w:gridSpan w:val="5"/>
            <w:shd w:val="clear" w:color="auto" w:fill="auto"/>
            <w:tcMar>
              <w:top w:w="180" w:type="dxa"/>
              <w:bottom w:w="180" w:type="dxa"/>
            </w:tcMar>
            <w:vAlign w:val="center"/>
          </w:tcPr>
          <w:p w:rsidR="00516C41" w:rsidRPr="008E5092" w:rsidRDefault="00351139">
            <w:pPr>
              <w:pStyle w:val="Normal0"/>
            </w:pPr>
            <w:r>
              <w:rPr>
                <w:b/>
                <w:bCs/>
              </w:rPr>
              <w:t>Assignment title:</w:t>
            </w:r>
            <w:r>
              <w:t xml:space="preserve"> Unit </w:t>
            </w:r>
            <w:r w:rsidR="00BC4494">
              <w:t xml:space="preserve">6 </w:t>
            </w:r>
            <w:r w:rsidR="00544EC6" w:rsidRPr="00544EC6">
              <w:t>2 of 2 Develop a website to meet client requirements.</w:t>
            </w:r>
          </w:p>
        </w:tc>
      </w:tr>
      <w:tr w:rsidR="006041FE" w:rsidTr="003F2330">
        <w:tc>
          <w:tcPr>
            <w:tcW w:w="10000" w:type="dxa"/>
            <w:gridSpan w:val="5"/>
            <w:tcBorders>
              <w:left w:val="nil"/>
              <w:right w:val="nil"/>
            </w:tcBorders>
            <w:shd w:val="clear" w:color="auto" w:fill="auto"/>
            <w:tcMar>
              <w:top w:w="180" w:type="dxa"/>
              <w:bottom w:w="180" w:type="dxa"/>
            </w:tcMar>
            <w:vAlign w:val="center"/>
          </w:tcPr>
          <w:p w:rsidR="00516C41" w:rsidRPr="008E5092" w:rsidRDefault="00351139">
            <w:pPr>
              <w:pStyle w:val="Normal0"/>
            </w:pPr>
            <w:r>
              <w:t>Please list the evidence submitted for each task. Indicate the page numbers where the evidence can be found or describe the nature of the evidence (e.g. video, illustration).</w:t>
            </w:r>
          </w:p>
        </w:tc>
        <w:tc>
          <w:tcPr>
            <w:tcW w:w="10000" w:type="dxa"/>
            <w:tcBorders>
              <w:top w:val="nil"/>
              <w:left w:val="nil"/>
              <w:bottom w:val="nil"/>
              <w:right w:val="nil"/>
            </w:tcBorders>
            <w:shd w:val="clear" w:color="auto" w:fill="auto"/>
            <w:tcMar>
              <w:top w:w="180" w:type="dxa"/>
              <w:bottom w:w="180" w:type="dxa"/>
            </w:tcMar>
            <w:vAlign w:val="center"/>
          </w:tcPr>
          <w:p w:rsidR="00516C41" w:rsidRPr="008E5092" w:rsidRDefault="00516C41">
            <w:pPr>
              <w:pStyle w:val="Normal0"/>
            </w:pPr>
          </w:p>
        </w:tc>
      </w:tr>
      <w:tr w:rsidR="006041FE" w:rsidTr="003F2330">
        <w:trPr>
          <w:gridAfter w:val="1"/>
          <w:wAfter w:w="10000" w:type="dxa"/>
        </w:trPr>
        <w:tc>
          <w:tcPr>
            <w:tcW w:w="3320" w:type="dxa"/>
            <w:gridSpan w:val="2"/>
            <w:tcBorders>
              <w:top w:val="single" w:sz="2" w:space="0" w:color="auto"/>
              <w:left w:val="single" w:sz="2" w:space="0" w:color="000000"/>
              <w:bottom w:val="single" w:sz="2" w:space="0" w:color="auto"/>
              <w:right w:val="single" w:sz="2" w:space="0" w:color="000000"/>
            </w:tcBorders>
            <w:shd w:val="clear" w:color="auto" w:fill="C0C0C0"/>
            <w:tcMar>
              <w:top w:w="180" w:type="dxa"/>
              <w:bottom w:w="180" w:type="dxa"/>
            </w:tcMar>
            <w:vAlign w:val="center"/>
          </w:tcPr>
          <w:p w:rsidR="00516C41" w:rsidRPr="008E5092" w:rsidRDefault="00351139">
            <w:pPr>
              <w:pStyle w:val="Normal0"/>
            </w:pPr>
            <w:r>
              <w:rPr>
                <w:b/>
                <w:bCs/>
              </w:rPr>
              <w:t>Task reference</w:t>
            </w:r>
          </w:p>
        </w:tc>
        <w:tc>
          <w:tcPr>
            <w:tcW w:w="2912" w:type="dxa"/>
            <w:gridSpan w:val="2"/>
            <w:tcBorders>
              <w:top w:val="single" w:sz="2" w:space="0" w:color="auto"/>
              <w:left w:val="single" w:sz="2" w:space="0" w:color="000000"/>
              <w:bottom w:val="single" w:sz="2" w:space="0" w:color="auto"/>
              <w:right w:val="single" w:sz="2" w:space="0" w:color="000000"/>
            </w:tcBorders>
            <w:shd w:val="clear" w:color="auto" w:fill="C0C0C0"/>
            <w:tcMar>
              <w:top w:w="180" w:type="dxa"/>
              <w:bottom w:w="180" w:type="dxa"/>
            </w:tcMar>
            <w:vAlign w:val="center"/>
          </w:tcPr>
          <w:p w:rsidR="00516C41" w:rsidRPr="008E5092" w:rsidRDefault="00351139">
            <w:pPr>
              <w:pStyle w:val="Normal0"/>
            </w:pPr>
            <w:r>
              <w:rPr>
                <w:b/>
                <w:bCs/>
              </w:rPr>
              <w:t>Evidence submitted</w:t>
            </w:r>
          </w:p>
        </w:tc>
        <w:tc>
          <w:tcPr>
            <w:tcW w:w="3768" w:type="dxa"/>
            <w:tcBorders>
              <w:top w:val="single" w:sz="2" w:space="0" w:color="auto"/>
              <w:left w:val="single" w:sz="2" w:space="0" w:color="000000"/>
              <w:bottom w:val="single" w:sz="2" w:space="0" w:color="auto"/>
              <w:right w:val="single" w:sz="2" w:space="0" w:color="000000"/>
            </w:tcBorders>
            <w:shd w:val="clear" w:color="auto" w:fill="C0C0C0"/>
            <w:tcMar>
              <w:top w:w="180" w:type="dxa"/>
              <w:bottom w:w="180" w:type="dxa"/>
            </w:tcMar>
            <w:vAlign w:val="center"/>
          </w:tcPr>
          <w:p w:rsidR="00516C41" w:rsidRPr="008E5092" w:rsidRDefault="00351139">
            <w:pPr>
              <w:pStyle w:val="Normal0"/>
            </w:pPr>
            <w:r>
              <w:rPr>
                <w:b/>
                <w:bCs/>
              </w:rPr>
              <w:t>Page numbers or description</w:t>
            </w:r>
          </w:p>
        </w:tc>
      </w:tr>
      <w:tr w:rsidR="006041FE" w:rsidTr="003F2330">
        <w:trPr>
          <w:gridAfter w:val="1"/>
          <w:wAfter w:w="10000" w:type="dxa"/>
        </w:trPr>
        <w:tc>
          <w:tcPr>
            <w:tcW w:w="3320" w:type="dxa"/>
            <w:gridSpan w:val="2"/>
            <w:tcBorders>
              <w:top w:val="single" w:sz="2" w:space="0" w:color="auto"/>
              <w:left w:val="single" w:sz="2" w:space="0" w:color="000000"/>
              <w:bottom w:val="single" w:sz="2" w:space="0" w:color="auto"/>
              <w:right w:val="single" w:sz="2" w:space="0" w:color="000000"/>
            </w:tcBorders>
            <w:shd w:val="clear" w:color="auto" w:fill="auto"/>
            <w:tcMar>
              <w:top w:w="180" w:type="dxa"/>
              <w:bottom w:w="180" w:type="dxa"/>
            </w:tcMar>
            <w:vAlign w:val="center"/>
          </w:tcPr>
          <w:p w:rsidR="00516C41" w:rsidRPr="008E5092" w:rsidRDefault="00516C41">
            <w:pPr>
              <w:pStyle w:val="Normal0"/>
            </w:pPr>
          </w:p>
        </w:tc>
        <w:tc>
          <w:tcPr>
            <w:tcW w:w="2912" w:type="dxa"/>
            <w:gridSpan w:val="2"/>
            <w:tcBorders>
              <w:top w:val="single" w:sz="2" w:space="0" w:color="auto"/>
              <w:left w:val="single" w:sz="2" w:space="0" w:color="000000"/>
              <w:bottom w:val="single" w:sz="2" w:space="0" w:color="auto"/>
              <w:right w:val="single" w:sz="2" w:space="0" w:color="000000"/>
            </w:tcBorders>
            <w:shd w:val="clear" w:color="auto" w:fill="auto"/>
            <w:tcMar>
              <w:top w:w="180" w:type="dxa"/>
              <w:bottom w:w="180" w:type="dxa"/>
            </w:tcMar>
            <w:vAlign w:val="center"/>
          </w:tcPr>
          <w:p w:rsidR="00516C41" w:rsidRPr="008E5092" w:rsidRDefault="00516C41">
            <w:pPr>
              <w:pStyle w:val="Normal0"/>
            </w:pPr>
          </w:p>
        </w:tc>
        <w:tc>
          <w:tcPr>
            <w:tcW w:w="3768" w:type="dxa"/>
            <w:tcBorders>
              <w:top w:val="single" w:sz="2" w:space="0" w:color="auto"/>
              <w:left w:val="single" w:sz="2" w:space="0" w:color="000000"/>
              <w:bottom w:val="single" w:sz="2" w:space="0" w:color="auto"/>
              <w:right w:val="single" w:sz="2" w:space="0" w:color="000000"/>
            </w:tcBorders>
            <w:shd w:val="clear" w:color="auto" w:fill="auto"/>
            <w:tcMar>
              <w:top w:w="180" w:type="dxa"/>
              <w:bottom w:w="180" w:type="dxa"/>
            </w:tcMar>
            <w:vAlign w:val="center"/>
          </w:tcPr>
          <w:p w:rsidR="00516C41" w:rsidRPr="008E5092" w:rsidRDefault="00516C41">
            <w:pPr>
              <w:pStyle w:val="Normal0"/>
            </w:pPr>
          </w:p>
        </w:tc>
      </w:tr>
      <w:tr w:rsidR="006041FE" w:rsidTr="003F2330">
        <w:trPr>
          <w:gridAfter w:val="1"/>
          <w:wAfter w:w="10000" w:type="dxa"/>
        </w:trPr>
        <w:tc>
          <w:tcPr>
            <w:tcW w:w="3320" w:type="dxa"/>
            <w:gridSpan w:val="2"/>
            <w:tcBorders>
              <w:top w:val="single" w:sz="2" w:space="0" w:color="auto"/>
              <w:left w:val="single" w:sz="2" w:space="0" w:color="000000"/>
              <w:bottom w:val="single" w:sz="2" w:space="0" w:color="auto"/>
              <w:right w:val="single" w:sz="2" w:space="0" w:color="000000"/>
            </w:tcBorders>
            <w:shd w:val="clear" w:color="auto" w:fill="auto"/>
            <w:tcMar>
              <w:top w:w="180" w:type="dxa"/>
              <w:bottom w:w="180" w:type="dxa"/>
            </w:tcMar>
            <w:vAlign w:val="center"/>
          </w:tcPr>
          <w:p w:rsidR="00516C41" w:rsidRPr="008E5092" w:rsidRDefault="00516C41">
            <w:pPr>
              <w:pStyle w:val="Normal0"/>
            </w:pPr>
          </w:p>
        </w:tc>
        <w:tc>
          <w:tcPr>
            <w:tcW w:w="2912" w:type="dxa"/>
            <w:gridSpan w:val="2"/>
            <w:tcBorders>
              <w:top w:val="single" w:sz="2" w:space="0" w:color="auto"/>
              <w:left w:val="single" w:sz="2" w:space="0" w:color="000000"/>
              <w:bottom w:val="single" w:sz="2" w:space="0" w:color="auto"/>
              <w:right w:val="single" w:sz="2" w:space="0" w:color="000000"/>
            </w:tcBorders>
            <w:shd w:val="clear" w:color="auto" w:fill="auto"/>
            <w:tcMar>
              <w:top w:w="180" w:type="dxa"/>
              <w:bottom w:w="180" w:type="dxa"/>
            </w:tcMar>
            <w:vAlign w:val="center"/>
          </w:tcPr>
          <w:p w:rsidR="00516C41" w:rsidRPr="008E5092" w:rsidRDefault="00516C41">
            <w:pPr>
              <w:pStyle w:val="Normal0"/>
            </w:pPr>
          </w:p>
        </w:tc>
        <w:tc>
          <w:tcPr>
            <w:tcW w:w="3768" w:type="dxa"/>
            <w:tcBorders>
              <w:top w:val="single" w:sz="2" w:space="0" w:color="auto"/>
              <w:left w:val="single" w:sz="2" w:space="0" w:color="000000"/>
              <w:bottom w:val="single" w:sz="2" w:space="0" w:color="auto"/>
              <w:right w:val="single" w:sz="2" w:space="0" w:color="000000"/>
            </w:tcBorders>
            <w:shd w:val="clear" w:color="auto" w:fill="auto"/>
            <w:tcMar>
              <w:top w:w="180" w:type="dxa"/>
              <w:bottom w:w="180" w:type="dxa"/>
            </w:tcMar>
            <w:vAlign w:val="center"/>
          </w:tcPr>
          <w:p w:rsidR="00516C41" w:rsidRPr="008E5092" w:rsidRDefault="00516C41">
            <w:pPr>
              <w:pStyle w:val="Normal0"/>
            </w:pPr>
          </w:p>
        </w:tc>
      </w:tr>
      <w:tr w:rsidR="006041FE" w:rsidTr="003F2330">
        <w:trPr>
          <w:gridAfter w:val="1"/>
          <w:wAfter w:w="10000" w:type="dxa"/>
        </w:trPr>
        <w:tc>
          <w:tcPr>
            <w:tcW w:w="3320" w:type="dxa"/>
            <w:gridSpan w:val="2"/>
            <w:tcBorders>
              <w:top w:val="single" w:sz="2" w:space="0" w:color="auto"/>
              <w:left w:val="single" w:sz="2" w:space="0" w:color="000000"/>
              <w:bottom w:val="single" w:sz="2" w:space="0" w:color="auto"/>
              <w:right w:val="single" w:sz="2" w:space="0" w:color="000000"/>
            </w:tcBorders>
            <w:shd w:val="clear" w:color="auto" w:fill="auto"/>
            <w:tcMar>
              <w:top w:w="180" w:type="dxa"/>
              <w:bottom w:w="180" w:type="dxa"/>
            </w:tcMar>
            <w:vAlign w:val="center"/>
          </w:tcPr>
          <w:p w:rsidR="00516C41" w:rsidRPr="008E5092" w:rsidRDefault="00516C41">
            <w:pPr>
              <w:pStyle w:val="Normal0"/>
            </w:pPr>
          </w:p>
        </w:tc>
        <w:tc>
          <w:tcPr>
            <w:tcW w:w="2912" w:type="dxa"/>
            <w:gridSpan w:val="2"/>
            <w:tcBorders>
              <w:top w:val="single" w:sz="2" w:space="0" w:color="auto"/>
              <w:left w:val="single" w:sz="2" w:space="0" w:color="000000"/>
              <w:bottom w:val="single" w:sz="2" w:space="0" w:color="auto"/>
              <w:right w:val="single" w:sz="2" w:space="0" w:color="000000"/>
            </w:tcBorders>
            <w:shd w:val="clear" w:color="auto" w:fill="auto"/>
            <w:tcMar>
              <w:top w:w="180" w:type="dxa"/>
              <w:bottom w:w="180" w:type="dxa"/>
            </w:tcMar>
            <w:vAlign w:val="center"/>
          </w:tcPr>
          <w:p w:rsidR="00516C41" w:rsidRPr="008E5092" w:rsidRDefault="00516C41">
            <w:pPr>
              <w:pStyle w:val="Normal0"/>
            </w:pPr>
          </w:p>
        </w:tc>
        <w:tc>
          <w:tcPr>
            <w:tcW w:w="3768" w:type="dxa"/>
            <w:tcBorders>
              <w:top w:val="single" w:sz="2" w:space="0" w:color="auto"/>
              <w:left w:val="single" w:sz="2" w:space="0" w:color="000000"/>
              <w:bottom w:val="single" w:sz="2" w:space="0" w:color="auto"/>
              <w:right w:val="single" w:sz="2" w:space="0" w:color="000000"/>
            </w:tcBorders>
            <w:shd w:val="clear" w:color="auto" w:fill="auto"/>
            <w:tcMar>
              <w:top w:w="180" w:type="dxa"/>
              <w:bottom w:w="180" w:type="dxa"/>
            </w:tcMar>
            <w:vAlign w:val="center"/>
          </w:tcPr>
          <w:p w:rsidR="00516C41" w:rsidRPr="008E5092" w:rsidRDefault="00516C41">
            <w:pPr>
              <w:pStyle w:val="Normal0"/>
            </w:pPr>
          </w:p>
        </w:tc>
      </w:tr>
      <w:tr w:rsidR="006041FE" w:rsidTr="003F2330">
        <w:trPr>
          <w:gridAfter w:val="1"/>
          <w:wAfter w:w="10000" w:type="dxa"/>
        </w:trPr>
        <w:tc>
          <w:tcPr>
            <w:tcW w:w="3320" w:type="dxa"/>
            <w:gridSpan w:val="2"/>
            <w:tcBorders>
              <w:top w:val="single" w:sz="2" w:space="0" w:color="auto"/>
              <w:left w:val="single" w:sz="2" w:space="0" w:color="000000"/>
              <w:bottom w:val="single" w:sz="2" w:space="0" w:color="auto"/>
              <w:right w:val="single" w:sz="2" w:space="0" w:color="000000"/>
            </w:tcBorders>
            <w:shd w:val="clear" w:color="auto" w:fill="auto"/>
            <w:tcMar>
              <w:top w:w="180" w:type="dxa"/>
              <w:bottom w:w="180" w:type="dxa"/>
            </w:tcMar>
            <w:vAlign w:val="center"/>
          </w:tcPr>
          <w:p w:rsidR="00516C41" w:rsidRPr="008E5092" w:rsidRDefault="00516C41">
            <w:pPr>
              <w:pStyle w:val="Normal0"/>
            </w:pPr>
          </w:p>
        </w:tc>
        <w:tc>
          <w:tcPr>
            <w:tcW w:w="2912" w:type="dxa"/>
            <w:gridSpan w:val="2"/>
            <w:tcBorders>
              <w:top w:val="single" w:sz="2" w:space="0" w:color="auto"/>
              <w:left w:val="single" w:sz="2" w:space="0" w:color="000000"/>
              <w:bottom w:val="single" w:sz="2" w:space="0" w:color="auto"/>
              <w:right w:val="single" w:sz="2" w:space="0" w:color="000000"/>
            </w:tcBorders>
            <w:shd w:val="clear" w:color="auto" w:fill="auto"/>
            <w:tcMar>
              <w:top w:w="180" w:type="dxa"/>
              <w:bottom w:w="180" w:type="dxa"/>
            </w:tcMar>
            <w:vAlign w:val="center"/>
          </w:tcPr>
          <w:p w:rsidR="00516C41" w:rsidRPr="008E5092" w:rsidRDefault="00516C41">
            <w:pPr>
              <w:pStyle w:val="Normal0"/>
            </w:pPr>
          </w:p>
        </w:tc>
        <w:tc>
          <w:tcPr>
            <w:tcW w:w="3768" w:type="dxa"/>
            <w:tcBorders>
              <w:top w:val="single" w:sz="2" w:space="0" w:color="auto"/>
              <w:left w:val="single" w:sz="2" w:space="0" w:color="000000"/>
              <w:bottom w:val="single" w:sz="2" w:space="0" w:color="auto"/>
              <w:right w:val="single" w:sz="2" w:space="0" w:color="000000"/>
            </w:tcBorders>
            <w:shd w:val="clear" w:color="auto" w:fill="auto"/>
            <w:tcMar>
              <w:top w:w="180" w:type="dxa"/>
              <w:bottom w:w="180" w:type="dxa"/>
            </w:tcMar>
            <w:vAlign w:val="center"/>
          </w:tcPr>
          <w:p w:rsidR="00516C41" w:rsidRPr="008E5092" w:rsidRDefault="00516C41">
            <w:pPr>
              <w:pStyle w:val="Normal0"/>
            </w:pPr>
          </w:p>
        </w:tc>
      </w:tr>
      <w:tr w:rsidR="006041FE" w:rsidTr="003F2330">
        <w:trPr>
          <w:gridAfter w:val="1"/>
          <w:wAfter w:w="10000" w:type="dxa"/>
        </w:trPr>
        <w:tc>
          <w:tcPr>
            <w:tcW w:w="10000" w:type="dxa"/>
            <w:gridSpan w:val="5"/>
            <w:tcBorders>
              <w:top w:val="single" w:sz="2" w:space="0" w:color="auto"/>
              <w:left w:val="single" w:sz="2" w:space="0" w:color="000000"/>
              <w:bottom w:val="single" w:sz="2" w:space="0" w:color="auto"/>
              <w:right w:val="single" w:sz="2" w:space="0" w:color="000000"/>
            </w:tcBorders>
            <w:shd w:val="clear" w:color="auto" w:fill="auto"/>
            <w:tcMar>
              <w:top w:w="180" w:type="dxa"/>
              <w:bottom w:w="1200" w:type="dxa"/>
            </w:tcMar>
            <w:vAlign w:val="center"/>
          </w:tcPr>
          <w:p w:rsidR="00516C41" w:rsidRPr="008E5092" w:rsidRDefault="00351139">
            <w:pPr>
              <w:pStyle w:val="Normal0"/>
            </w:pPr>
            <w:r>
              <w:t>Additional comments to the Assessor:</w:t>
            </w:r>
          </w:p>
        </w:tc>
      </w:tr>
      <w:tr w:rsidR="006041FE" w:rsidTr="003F2330">
        <w:trPr>
          <w:gridAfter w:val="1"/>
          <w:wAfter w:w="10000" w:type="dxa"/>
        </w:trPr>
        <w:tc>
          <w:tcPr>
            <w:tcW w:w="10000" w:type="dxa"/>
            <w:gridSpan w:val="5"/>
            <w:tcBorders>
              <w:top w:val="single" w:sz="2" w:space="0" w:color="auto"/>
              <w:left w:val="single" w:sz="2" w:space="0" w:color="FFFFFF"/>
              <w:bottom w:val="single" w:sz="2" w:space="0" w:color="auto"/>
              <w:right w:val="single" w:sz="2" w:space="0" w:color="FFFFFF"/>
            </w:tcBorders>
            <w:shd w:val="clear" w:color="auto" w:fill="auto"/>
            <w:tcMar>
              <w:top w:w="180" w:type="dxa"/>
              <w:bottom w:w="180" w:type="dxa"/>
            </w:tcMar>
            <w:vAlign w:val="center"/>
          </w:tcPr>
          <w:p w:rsidR="00516C41" w:rsidRPr="008E5092" w:rsidRDefault="00516C41">
            <w:pPr>
              <w:pStyle w:val="Normal0"/>
            </w:pPr>
          </w:p>
        </w:tc>
      </w:tr>
      <w:tr w:rsidR="006041FE" w:rsidTr="003F2330">
        <w:trPr>
          <w:gridAfter w:val="1"/>
          <w:wAfter w:w="10000" w:type="dxa"/>
        </w:trPr>
        <w:tc>
          <w:tcPr>
            <w:tcW w:w="10000" w:type="dxa"/>
            <w:gridSpan w:val="5"/>
            <w:tcBorders>
              <w:top w:val="single" w:sz="2" w:space="0" w:color="auto"/>
              <w:left w:val="single" w:sz="2" w:space="0" w:color="000000"/>
              <w:bottom w:val="single" w:sz="2" w:space="0" w:color="auto"/>
              <w:right w:val="single" w:sz="2" w:space="0" w:color="000000"/>
            </w:tcBorders>
            <w:shd w:val="clear" w:color="auto" w:fill="C0C0C0"/>
            <w:tcMar>
              <w:top w:w="180" w:type="dxa"/>
              <w:bottom w:w="0" w:type="dxa"/>
            </w:tcMar>
            <w:vAlign w:val="center"/>
          </w:tcPr>
          <w:p w:rsidR="00516C41" w:rsidRPr="008E5092" w:rsidRDefault="00351139">
            <w:pPr>
              <w:pStyle w:val="Normal0"/>
            </w:pPr>
            <w:r>
              <w:rPr>
                <w:b/>
                <w:bCs/>
              </w:rPr>
              <w:t>Learner declaration</w:t>
            </w:r>
          </w:p>
          <w:p w:rsidR="006041FE" w:rsidRDefault="006041FE">
            <w:pPr>
              <w:pStyle w:val="Normal0"/>
            </w:pPr>
          </w:p>
          <w:p w:rsidR="006041FE" w:rsidRDefault="00351139">
            <w:pPr>
              <w:pStyle w:val="Normal0"/>
              <w:pBdr>
                <w:top w:val="nil"/>
                <w:left w:val="nil"/>
                <w:bottom w:val="nil"/>
                <w:right w:val="nil"/>
              </w:pBdr>
            </w:pPr>
            <w:r>
              <w:t>I certify that the work submitted for this assignment is my own. I have clearly referenced any sources used in the work. I understand that false declaration is a form of malpractice.</w:t>
            </w:r>
          </w:p>
          <w:p w:rsidR="006041FE" w:rsidRDefault="006041FE">
            <w:pPr>
              <w:pStyle w:val="Normal0"/>
            </w:pPr>
          </w:p>
          <w:p w:rsidR="006041FE" w:rsidRDefault="00351139">
            <w:pPr>
              <w:pStyle w:val="Normal0"/>
            </w:pPr>
            <w:r>
              <w:t>Learner signature:</w:t>
            </w:r>
            <w:r w:rsidR="00C82A75">
              <w:t xml:space="preserve"> Rowan McNally Harrison</w:t>
            </w:r>
            <w:r>
              <w:t>                                         Date:</w:t>
            </w:r>
            <w:r w:rsidR="00C82A75">
              <w:t>30/06/22</w:t>
            </w:r>
          </w:p>
          <w:p w:rsidR="00516C41" w:rsidRPr="008E5092" w:rsidRDefault="00516C41">
            <w:pPr>
              <w:pStyle w:val="Normal0"/>
            </w:pPr>
          </w:p>
        </w:tc>
      </w:tr>
    </w:tbl>
    <w:p w:rsidR="00577021" w:rsidRDefault="00577021">
      <w:pPr>
        <w:pStyle w:val="Normal0"/>
      </w:pPr>
    </w:p>
    <w:p w:rsidR="00577021" w:rsidRDefault="00577021">
      <w:r>
        <w:br w:type="page"/>
      </w:r>
    </w:p>
    <w:p w:rsidR="00577021" w:rsidRPr="00A927E5" w:rsidRDefault="00577021" w:rsidP="00577021">
      <w:pPr>
        <w:rPr>
          <w:rFonts w:ascii="Calibri" w:hAnsi="Calibri"/>
          <w:b/>
          <w:sz w:val="32"/>
          <w:szCs w:val="32"/>
        </w:rPr>
      </w:pPr>
      <w:r w:rsidRPr="003157D7">
        <w:rPr>
          <w:rFonts w:ascii="Calibri" w:hAnsi="Calibri"/>
          <w:b/>
          <w:sz w:val="32"/>
          <w:szCs w:val="32"/>
        </w:rPr>
        <w:lastRenderedPageBreak/>
        <w:t>Mathematics Assessment Feedback (for</w:t>
      </w:r>
      <w:r w:rsidRPr="003157D7">
        <w:rPr>
          <w:rFonts w:ascii="Calibri" w:hAnsi="Calibri"/>
          <w:sz w:val="32"/>
          <w:szCs w:val="32"/>
        </w:rPr>
        <w:t xml:space="preserve"> </w:t>
      </w:r>
      <w:r w:rsidRPr="003157D7">
        <w:rPr>
          <w:rFonts w:ascii="Calibri" w:hAnsi="Calibri"/>
          <w:b/>
          <w:sz w:val="32"/>
          <w:szCs w:val="32"/>
        </w:rPr>
        <w:t>embedded mathematics)</w:t>
      </w:r>
    </w:p>
    <w:p w:rsidR="00577021" w:rsidRPr="00A623A5" w:rsidRDefault="00577021" w:rsidP="00577021">
      <w:pPr>
        <w:jc w:val="both"/>
        <w:rPr>
          <w:rFonts w:cs="Arial"/>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2"/>
        <w:gridCol w:w="1766"/>
        <w:gridCol w:w="1916"/>
        <w:gridCol w:w="1982"/>
        <w:gridCol w:w="1982"/>
      </w:tblGrid>
      <w:tr w:rsidR="00577021" w:rsidRPr="00741EC5" w:rsidTr="00516C41">
        <w:tc>
          <w:tcPr>
            <w:tcW w:w="10983" w:type="dxa"/>
            <w:gridSpan w:val="5"/>
            <w:shd w:val="clear" w:color="auto" w:fill="17365D"/>
          </w:tcPr>
          <w:p w:rsidR="00577021" w:rsidRPr="0097614D" w:rsidRDefault="00577021" w:rsidP="00516C41">
            <w:pPr>
              <w:widowControl w:val="0"/>
              <w:suppressAutoHyphens/>
              <w:autoSpaceDE w:val="0"/>
              <w:autoSpaceDN w:val="0"/>
              <w:adjustRightInd w:val="0"/>
              <w:spacing w:line="288" w:lineRule="auto"/>
              <w:jc w:val="center"/>
              <w:textAlignment w:val="center"/>
              <w:rPr>
                <w:rFonts w:ascii="Calibri" w:hAnsi="Calibri"/>
                <w:b/>
                <w:color w:val="FFFFFF" w:themeColor="background1"/>
                <w:sz w:val="40"/>
                <w:szCs w:val="40"/>
              </w:rPr>
            </w:pPr>
            <w:r w:rsidRPr="0097614D">
              <w:rPr>
                <w:rFonts w:ascii="Calibri" w:hAnsi="Calibri"/>
                <w:b/>
                <w:color w:val="FFFFFF" w:themeColor="background1"/>
                <w:sz w:val="40"/>
                <w:szCs w:val="40"/>
              </w:rPr>
              <w:t>Mathematics Assessment</w:t>
            </w:r>
          </w:p>
          <w:p w:rsidR="00577021" w:rsidRPr="009A2E1A" w:rsidRDefault="00577021" w:rsidP="00516C41">
            <w:pPr>
              <w:widowControl w:val="0"/>
              <w:suppressAutoHyphens/>
              <w:autoSpaceDE w:val="0"/>
              <w:autoSpaceDN w:val="0"/>
              <w:adjustRightInd w:val="0"/>
              <w:spacing w:line="288" w:lineRule="auto"/>
              <w:jc w:val="both"/>
              <w:textAlignment w:val="center"/>
              <w:rPr>
                <w:rStyle w:val="Bulletlist-bulletMain"/>
                <w:rFonts w:ascii="Calibri" w:hAnsi="Calibri" w:cs="Arial"/>
                <w:b w:val="0"/>
              </w:rPr>
            </w:pPr>
          </w:p>
        </w:tc>
      </w:tr>
      <w:tr w:rsidR="00577021" w:rsidRPr="00741EC5" w:rsidTr="00516C41">
        <w:tc>
          <w:tcPr>
            <w:tcW w:w="2196" w:type="dxa"/>
            <w:shd w:val="clear" w:color="auto" w:fill="8DB3E2"/>
            <w:vAlign w:val="center"/>
          </w:tcPr>
          <w:p w:rsidR="00577021" w:rsidRPr="009A2E1A" w:rsidRDefault="00577021" w:rsidP="00516C41">
            <w:pPr>
              <w:spacing w:before="60" w:after="60"/>
              <w:jc w:val="center"/>
              <w:rPr>
                <w:rFonts w:ascii="Calibri" w:hAnsi="Calibri"/>
              </w:rPr>
            </w:pPr>
            <w:r w:rsidRPr="009A2E1A">
              <w:rPr>
                <w:rFonts w:ascii="Calibri" w:hAnsi="Calibri"/>
              </w:rPr>
              <w:t>Chose correct calculations independently</w:t>
            </w:r>
          </w:p>
        </w:tc>
        <w:tc>
          <w:tcPr>
            <w:tcW w:w="2196" w:type="dxa"/>
            <w:shd w:val="clear" w:color="auto" w:fill="FFFFFF"/>
            <w:vAlign w:val="center"/>
          </w:tcPr>
          <w:p w:rsidR="00577021" w:rsidRPr="009A2E1A" w:rsidRDefault="00577021" w:rsidP="00516C41">
            <w:pPr>
              <w:widowControl w:val="0"/>
              <w:suppressAutoHyphens/>
              <w:autoSpaceDE w:val="0"/>
              <w:autoSpaceDN w:val="0"/>
              <w:adjustRightInd w:val="0"/>
              <w:spacing w:before="60" w:after="60" w:line="288" w:lineRule="auto"/>
              <w:jc w:val="center"/>
              <w:textAlignment w:val="center"/>
              <w:rPr>
                <w:rFonts w:ascii="Calibri" w:hAnsi="Calibri"/>
              </w:rPr>
            </w:pPr>
            <w:r w:rsidRPr="009A2E1A">
              <w:rPr>
                <w:rFonts w:ascii="Calibri" w:hAnsi="Calibri"/>
              </w:rPr>
              <w:t>3</w:t>
            </w:r>
          </w:p>
          <w:p w:rsidR="00577021" w:rsidRPr="002B2A1E" w:rsidRDefault="00577021" w:rsidP="00516C41">
            <w:pPr>
              <w:widowControl w:val="0"/>
              <w:suppressAutoHyphens/>
              <w:autoSpaceDE w:val="0"/>
              <w:autoSpaceDN w:val="0"/>
              <w:adjustRightInd w:val="0"/>
              <w:spacing w:before="60" w:after="60" w:line="288" w:lineRule="auto"/>
              <w:jc w:val="center"/>
              <w:textAlignment w:val="center"/>
              <w:rPr>
                <w:rStyle w:val="Bulletlist-bulletMain"/>
                <w:rFonts w:ascii="Calibri" w:hAnsi="Calibri"/>
                <w:b w:val="0"/>
                <w:color w:val="auto"/>
              </w:rPr>
            </w:pPr>
            <w:r w:rsidRPr="009A2E1A">
              <w:rPr>
                <w:rFonts w:ascii="Calibri" w:hAnsi="Calibri"/>
              </w:rPr>
              <w:t>All of the time</w:t>
            </w:r>
          </w:p>
        </w:tc>
        <w:tc>
          <w:tcPr>
            <w:tcW w:w="2197" w:type="dxa"/>
            <w:shd w:val="clear" w:color="auto" w:fill="FFFFFF"/>
            <w:vAlign w:val="center"/>
          </w:tcPr>
          <w:p w:rsidR="00577021" w:rsidRPr="009A2E1A" w:rsidRDefault="00577021" w:rsidP="00516C41">
            <w:pPr>
              <w:spacing w:before="60" w:after="60"/>
              <w:jc w:val="center"/>
              <w:rPr>
                <w:rFonts w:ascii="Calibri" w:hAnsi="Calibri"/>
              </w:rPr>
            </w:pPr>
            <w:r w:rsidRPr="009A2E1A">
              <w:rPr>
                <w:rFonts w:ascii="Calibri" w:hAnsi="Calibri"/>
              </w:rPr>
              <w:t>2</w:t>
            </w:r>
          </w:p>
          <w:p w:rsidR="00577021" w:rsidRPr="009A2E1A" w:rsidRDefault="00577021" w:rsidP="00516C41">
            <w:pPr>
              <w:spacing w:before="60" w:after="60"/>
              <w:jc w:val="center"/>
              <w:rPr>
                <w:rFonts w:ascii="Calibri" w:hAnsi="Calibri"/>
              </w:rPr>
            </w:pPr>
            <w:r w:rsidRPr="009A2E1A">
              <w:rPr>
                <w:rFonts w:ascii="Calibri" w:hAnsi="Calibri"/>
              </w:rPr>
              <w:t>Most of the time</w:t>
            </w:r>
          </w:p>
        </w:tc>
        <w:tc>
          <w:tcPr>
            <w:tcW w:w="2197" w:type="dxa"/>
            <w:shd w:val="clear" w:color="auto" w:fill="FFFFFF"/>
            <w:vAlign w:val="center"/>
          </w:tcPr>
          <w:p w:rsidR="00577021" w:rsidRPr="009A2E1A" w:rsidRDefault="00577021" w:rsidP="00516C41">
            <w:pPr>
              <w:spacing w:before="60" w:after="60"/>
              <w:jc w:val="center"/>
              <w:rPr>
                <w:rFonts w:ascii="Calibri" w:hAnsi="Calibri"/>
              </w:rPr>
            </w:pPr>
            <w:r w:rsidRPr="009A2E1A">
              <w:rPr>
                <w:rFonts w:ascii="Calibri" w:hAnsi="Calibri"/>
              </w:rPr>
              <w:t>1</w:t>
            </w:r>
          </w:p>
          <w:p w:rsidR="00577021" w:rsidRPr="009A2E1A" w:rsidRDefault="00577021" w:rsidP="00516C41">
            <w:pPr>
              <w:spacing w:before="60" w:after="60"/>
              <w:jc w:val="center"/>
              <w:rPr>
                <w:rFonts w:ascii="Calibri" w:hAnsi="Calibri"/>
              </w:rPr>
            </w:pPr>
            <w:r w:rsidRPr="009A2E1A">
              <w:rPr>
                <w:rFonts w:ascii="Calibri" w:hAnsi="Calibri"/>
              </w:rPr>
              <w:t>Some correct calculations chosen independently</w:t>
            </w:r>
          </w:p>
        </w:tc>
        <w:tc>
          <w:tcPr>
            <w:tcW w:w="2197" w:type="dxa"/>
            <w:shd w:val="clear" w:color="auto" w:fill="FFFFFF"/>
            <w:vAlign w:val="center"/>
          </w:tcPr>
          <w:p w:rsidR="00577021" w:rsidRPr="009A2E1A" w:rsidRDefault="00577021" w:rsidP="00516C41">
            <w:pPr>
              <w:spacing w:before="60" w:after="60"/>
              <w:jc w:val="center"/>
              <w:rPr>
                <w:rFonts w:ascii="Calibri" w:hAnsi="Calibri"/>
              </w:rPr>
            </w:pPr>
            <w:r w:rsidRPr="009A2E1A">
              <w:rPr>
                <w:rFonts w:ascii="Calibri" w:hAnsi="Calibri"/>
              </w:rPr>
              <w:t>0</w:t>
            </w:r>
          </w:p>
          <w:p w:rsidR="00577021" w:rsidRDefault="00577021" w:rsidP="00516C41">
            <w:pPr>
              <w:spacing w:before="60" w:after="60"/>
              <w:jc w:val="center"/>
              <w:rPr>
                <w:rFonts w:ascii="Calibri" w:hAnsi="Calibri"/>
              </w:rPr>
            </w:pPr>
            <w:r w:rsidRPr="009A2E1A">
              <w:rPr>
                <w:rFonts w:ascii="Calibri" w:hAnsi="Calibri"/>
              </w:rPr>
              <w:t>Unable to work independently to select calculations</w:t>
            </w:r>
          </w:p>
          <w:p w:rsidR="00577021" w:rsidRPr="009A2E1A" w:rsidRDefault="00577021" w:rsidP="00516C41">
            <w:pPr>
              <w:spacing w:before="60" w:after="60"/>
              <w:jc w:val="center"/>
              <w:rPr>
                <w:rFonts w:ascii="Calibri" w:hAnsi="Calibri"/>
              </w:rPr>
            </w:pPr>
          </w:p>
        </w:tc>
      </w:tr>
      <w:tr w:rsidR="00577021" w:rsidRPr="00741EC5" w:rsidTr="00516C41">
        <w:tc>
          <w:tcPr>
            <w:tcW w:w="2196" w:type="dxa"/>
            <w:shd w:val="clear" w:color="auto" w:fill="8DB3E2"/>
            <w:vAlign w:val="center"/>
          </w:tcPr>
          <w:p w:rsidR="00577021" w:rsidRPr="009A2E1A" w:rsidRDefault="00577021" w:rsidP="00516C41">
            <w:pPr>
              <w:spacing w:before="60" w:after="60"/>
              <w:jc w:val="center"/>
              <w:rPr>
                <w:rFonts w:ascii="Calibri" w:hAnsi="Calibri"/>
              </w:rPr>
            </w:pPr>
            <w:r w:rsidRPr="009A2E1A">
              <w:rPr>
                <w:rFonts w:ascii="Calibri" w:hAnsi="Calibri"/>
              </w:rPr>
              <w:t>Carried out calculations accurately</w:t>
            </w:r>
          </w:p>
        </w:tc>
        <w:tc>
          <w:tcPr>
            <w:tcW w:w="2196" w:type="dxa"/>
            <w:shd w:val="clear" w:color="auto" w:fill="FFFFFF"/>
            <w:vAlign w:val="center"/>
          </w:tcPr>
          <w:p w:rsidR="00577021" w:rsidRPr="009A2E1A" w:rsidRDefault="00577021" w:rsidP="00516C41">
            <w:pPr>
              <w:spacing w:before="60" w:after="60"/>
              <w:jc w:val="center"/>
              <w:rPr>
                <w:rFonts w:ascii="Calibri" w:hAnsi="Calibri"/>
              </w:rPr>
            </w:pPr>
            <w:r w:rsidRPr="009A2E1A">
              <w:rPr>
                <w:rFonts w:ascii="Calibri" w:hAnsi="Calibri"/>
              </w:rPr>
              <w:t>3</w:t>
            </w:r>
          </w:p>
          <w:p w:rsidR="00577021" w:rsidRPr="009A2E1A" w:rsidRDefault="00577021" w:rsidP="00516C41">
            <w:pPr>
              <w:spacing w:before="60" w:after="60"/>
              <w:jc w:val="center"/>
              <w:rPr>
                <w:rFonts w:ascii="Calibri" w:hAnsi="Calibri"/>
              </w:rPr>
            </w:pPr>
            <w:r w:rsidRPr="009A2E1A">
              <w:rPr>
                <w:rFonts w:ascii="Calibri" w:hAnsi="Calibri"/>
              </w:rPr>
              <w:t>All of the time</w:t>
            </w:r>
          </w:p>
        </w:tc>
        <w:tc>
          <w:tcPr>
            <w:tcW w:w="2197" w:type="dxa"/>
            <w:shd w:val="clear" w:color="auto" w:fill="FFFFFF"/>
            <w:vAlign w:val="center"/>
          </w:tcPr>
          <w:p w:rsidR="00577021" w:rsidRPr="009A2E1A" w:rsidRDefault="00577021" w:rsidP="00516C41">
            <w:pPr>
              <w:spacing w:before="60" w:after="60"/>
              <w:jc w:val="center"/>
              <w:rPr>
                <w:rFonts w:ascii="Calibri" w:hAnsi="Calibri"/>
              </w:rPr>
            </w:pPr>
            <w:r w:rsidRPr="009A2E1A">
              <w:rPr>
                <w:rFonts w:ascii="Calibri" w:hAnsi="Calibri"/>
              </w:rPr>
              <w:t>2</w:t>
            </w:r>
          </w:p>
          <w:p w:rsidR="00577021" w:rsidRPr="009A2E1A" w:rsidRDefault="00577021" w:rsidP="00516C41">
            <w:pPr>
              <w:spacing w:before="60" w:after="60"/>
              <w:jc w:val="center"/>
              <w:rPr>
                <w:rFonts w:ascii="Calibri" w:hAnsi="Calibri"/>
              </w:rPr>
            </w:pPr>
            <w:r w:rsidRPr="009A2E1A">
              <w:rPr>
                <w:rFonts w:ascii="Calibri" w:hAnsi="Calibri"/>
              </w:rPr>
              <w:t>Most of the time</w:t>
            </w:r>
          </w:p>
        </w:tc>
        <w:tc>
          <w:tcPr>
            <w:tcW w:w="2197" w:type="dxa"/>
            <w:shd w:val="clear" w:color="auto" w:fill="FFFFFF"/>
            <w:vAlign w:val="center"/>
          </w:tcPr>
          <w:p w:rsidR="00577021" w:rsidRPr="009A2E1A" w:rsidRDefault="00577021" w:rsidP="00516C41">
            <w:pPr>
              <w:spacing w:before="60" w:after="60"/>
              <w:jc w:val="center"/>
              <w:rPr>
                <w:rFonts w:ascii="Calibri" w:hAnsi="Calibri"/>
              </w:rPr>
            </w:pPr>
            <w:r w:rsidRPr="009A2E1A">
              <w:rPr>
                <w:rFonts w:ascii="Calibri" w:hAnsi="Calibri"/>
              </w:rPr>
              <w:t>1</w:t>
            </w:r>
          </w:p>
          <w:p w:rsidR="00577021" w:rsidRPr="009A2E1A" w:rsidRDefault="00577021" w:rsidP="00516C41">
            <w:pPr>
              <w:spacing w:before="60" w:after="60"/>
              <w:jc w:val="center"/>
              <w:rPr>
                <w:rFonts w:ascii="Calibri" w:hAnsi="Calibri"/>
              </w:rPr>
            </w:pPr>
            <w:r w:rsidRPr="009A2E1A">
              <w:rPr>
                <w:rFonts w:ascii="Calibri" w:hAnsi="Calibri"/>
              </w:rPr>
              <w:t>Some of the time</w:t>
            </w:r>
          </w:p>
        </w:tc>
        <w:tc>
          <w:tcPr>
            <w:tcW w:w="2197" w:type="dxa"/>
            <w:shd w:val="clear" w:color="auto" w:fill="FFFFFF"/>
            <w:vAlign w:val="center"/>
          </w:tcPr>
          <w:p w:rsidR="00577021" w:rsidRPr="009A2E1A" w:rsidRDefault="00577021" w:rsidP="00516C41">
            <w:pPr>
              <w:spacing w:before="60" w:after="60"/>
              <w:jc w:val="center"/>
              <w:rPr>
                <w:rFonts w:ascii="Calibri" w:hAnsi="Calibri"/>
              </w:rPr>
            </w:pPr>
            <w:r w:rsidRPr="009A2E1A">
              <w:rPr>
                <w:rFonts w:ascii="Calibri" w:hAnsi="Calibri"/>
              </w:rPr>
              <w:t>0</w:t>
            </w:r>
          </w:p>
          <w:p w:rsidR="00577021" w:rsidRDefault="00577021" w:rsidP="00516C41">
            <w:pPr>
              <w:spacing w:before="60" w:after="60"/>
              <w:jc w:val="center"/>
              <w:rPr>
                <w:rFonts w:ascii="Calibri" w:hAnsi="Calibri"/>
              </w:rPr>
            </w:pPr>
            <w:r w:rsidRPr="009A2E1A">
              <w:rPr>
                <w:rFonts w:ascii="Calibri" w:hAnsi="Calibri"/>
              </w:rPr>
              <w:t>Incorrect working out.</w:t>
            </w:r>
          </w:p>
          <w:p w:rsidR="00577021" w:rsidRPr="009A2E1A" w:rsidRDefault="00577021" w:rsidP="00516C41">
            <w:pPr>
              <w:spacing w:before="60" w:after="60"/>
              <w:jc w:val="center"/>
              <w:rPr>
                <w:rFonts w:ascii="Calibri" w:hAnsi="Calibri"/>
              </w:rPr>
            </w:pPr>
          </w:p>
        </w:tc>
      </w:tr>
      <w:tr w:rsidR="00577021" w:rsidRPr="00741EC5" w:rsidTr="00516C41">
        <w:tc>
          <w:tcPr>
            <w:tcW w:w="2196" w:type="dxa"/>
            <w:shd w:val="clear" w:color="auto" w:fill="8DB3E2"/>
            <w:vAlign w:val="center"/>
          </w:tcPr>
          <w:p w:rsidR="00577021" w:rsidRPr="009A2E1A" w:rsidRDefault="00577021" w:rsidP="00516C41">
            <w:pPr>
              <w:spacing w:before="60" w:after="60"/>
              <w:jc w:val="center"/>
              <w:rPr>
                <w:rFonts w:ascii="Calibri" w:hAnsi="Calibri"/>
              </w:rPr>
            </w:pPr>
            <w:r w:rsidRPr="009A2E1A">
              <w:rPr>
                <w:rFonts w:ascii="Calibri" w:hAnsi="Calibri"/>
              </w:rPr>
              <w:t>Used appropriate units</w:t>
            </w:r>
          </w:p>
          <w:p w:rsidR="00577021" w:rsidRPr="009A2E1A" w:rsidRDefault="00577021" w:rsidP="00516C41">
            <w:pPr>
              <w:spacing w:before="60" w:after="60"/>
              <w:jc w:val="center"/>
              <w:rPr>
                <w:rFonts w:ascii="Calibri" w:hAnsi="Calibri"/>
              </w:rPr>
            </w:pPr>
            <w:r w:rsidRPr="009A2E1A">
              <w:rPr>
                <w:rFonts w:ascii="Calibri" w:hAnsi="Calibri"/>
              </w:rPr>
              <w:t>(MB, GB, KB, etc.)</w:t>
            </w:r>
          </w:p>
        </w:tc>
        <w:tc>
          <w:tcPr>
            <w:tcW w:w="2196" w:type="dxa"/>
            <w:shd w:val="clear" w:color="auto" w:fill="FFFFFF"/>
            <w:vAlign w:val="center"/>
          </w:tcPr>
          <w:p w:rsidR="00577021" w:rsidRPr="009A2E1A" w:rsidRDefault="00577021" w:rsidP="00516C41">
            <w:pPr>
              <w:spacing w:before="60" w:after="60"/>
              <w:jc w:val="center"/>
              <w:rPr>
                <w:rFonts w:ascii="Calibri" w:hAnsi="Calibri"/>
              </w:rPr>
            </w:pPr>
            <w:r w:rsidRPr="009A2E1A">
              <w:rPr>
                <w:rFonts w:ascii="Calibri" w:hAnsi="Calibri"/>
              </w:rPr>
              <w:t>3</w:t>
            </w:r>
          </w:p>
          <w:p w:rsidR="00577021" w:rsidRPr="009A2E1A" w:rsidRDefault="00577021" w:rsidP="00516C41">
            <w:pPr>
              <w:spacing w:before="60" w:after="60"/>
              <w:jc w:val="center"/>
              <w:rPr>
                <w:rFonts w:ascii="Calibri" w:hAnsi="Calibri"/>
              </w:rPr>
            </w:pPr>
            <w:r w:rsidRPr="009A2E1A">
              <w:rPr>
                <w:rFonts w:ascii="Calibri" w:hAnsi="Calibri"/>
              </w:rPr>
              <w:t>All of the time</w:t>
            </w:r>
          </w:p>
        </w:tc>
        <w:tc>
          <w:tcPr>
            <w:tcW w:w="2197" w:type="dxa"/>
            <w:shd w:val="clear" w:color="auto" w:fill="FFFFFF"/>
            <w:vAlign w:val="center"/>
          </w:tcPr>
          <w:p w:rsidR="00577021" w:rsidRPr="009A2E1A" w:rsidRDefault="00577021" w:rsidP="00516C41">
            <w:pPr>
              <w:spacing w:before="60" w:after="60"/>
              <w:jc w:val="center"/>
              <w:rPr>
                <w:rFonts w:ascii="Calibri" w:hAnsi="Calibri"/>
              </w:rPr>
            </w:pPr>
            <w:r w:rsidRPr="009A2E1A">
              <w:rPr>
                <w:rFonts w:ascii="Calibri" w:hAnsi="Calibri"/>
              </w:rPr>
              <w:t>2</w:t>
            </w:r>
          </w:p>
          <w:p w:rsidR="00577021" w:rsidRPr="009A2E1A" w:rsidRDefault="00577021" w:rsidP="00516C41">
            <w:pPr>
              <w:spacing w:before="60" w:after="60"/>
              <w:jc w:val="center"/>
              <w:rPr>
                <w:rFonts w:ascii="Calibri" w:hAnsi="Calibri"/>
              </w:rPr>
            </w:pPr>
            <w:r w:rsidRPr="009A2E1A">
              <w:rPr>
                <w:rFonts w:ascii="Calibri" w:hAnsi="Calibri"/>
              </w:rPr>
              <w:t>Units used accurately throughout the work</w:t>
            </w:r>
          </w:p>
        </w:tc>
        <w:tc>
          <w:tcPr>
            <w:tcW w:w="2197" w:type="dxa"/>
            <w:shd w:val="clear" w:color="auto" w:fill="FFFFFF"/>
            <w:vAlign w:val="center"/>
          </w:tcPr>
          <w:p w:rsidR="00577021" w:rsidRPr="009A2E1A" w:rsidRDefault="00577021" w:rsidP="00516C41">
            <w:pPr>
              <w:spacing w:before="60" w:after="60"/>
              <w:jc w:val="center"/>
              <w:rPr>
                <w:rFonts w:ascii="Calibri" w:hAnsi="Calibri"/>
              </w:rPr>
            </w:pPr>
            <w:r w:rsidRPr="009A2E1A">
              <w:rPr>
                <w:rFonts w:ascii="Calibri" w:hAnsi="Calibri"/>
              </w:rPr>
              <w:t>1</w:t>
            </w:r>
          </w:p>
          <w:p w:rsidR="00577021" w:rsidRPr="009A2E1A" w:rsidRDefault="00577021" w:rsidP="00516C41">
            <w:pPr>
              <w:spacing w:before="60" w:after="60"/>
              <w:jc w:val="center"/>
              <w:rPr>
                <w:rFonts w:ascii="Calibri" w:hAnsi="Calibri"/>
              </w:rPr>
            </w:pPr>
            <w:r w:rsidRPr="009A2E1A">
              <w:rPr>
                <w:rFonts w:ascii="Calibri" w:hAnsi="Calibri"/>
              </w:rPr>
              <w:t>Units used accurately some of the time.  Some omissions or errors</w:t>
            </w:r>
          </w:p>
        </w:tc>
        <w:tc>
          <w:tcPr>
            <w:tcW w:w="2197" w:type="dxa"/>
            <w:shd w:val="clear" w:color="auto" w:fill="FFFFFF"/>
            <w:vAlign w:val="center"/>
          </w:tcPr>
          <w:p w:rsidR="00577021" w:rsidRPr="009A2E1A" w:rsidRDefault="00577021" w:rsidP="00516C41">
            <w:pPr>
              <w:spacing w:before="60" w:after="60"/>
              <w:jc w:val="center"/>
              <w:rPr>
                <w:rFonts w:ascii="Calibri" w:hAnsi="Calibri"/>
              </w:rPr>
            </w:pPr>
            <w:r w:rsidRPr="009A2E1A">
              <w:rPr>
                <w:rFonts w:ascii="Calibri" w:hAnsi="Calibri"/>
              </w:rPr>
              <w:t>0</w:t>
            </w:r>
          </w:p>
          <w:p w:rsidR="00577021" w:rsidRDefault="00577021" w:rsidP="00516C41">
            <w:pPr>
              <w:spacing w:before="60" w:after="60"/>
              <w:jc w:val="center"/>
              <w:rPr>
                <w:rFonts w:ascii="Calibri" w:hAnsi="Calibri"/>
              </w:rPr>
            </w:pPr>
            <w:r w:rsidRPr="009A2E1A">
              <w:rPr>
                <w:rFonts w:ascii="Calibri" w:hAnsi="Calibri"/>
              </w:rPr>
              <w:t>Units used are incorrect or units are not shown for most calculations</w:t>
            </w:r>
          </w:p>
          <w:p w:rsidR="00577021" w:rsidRPr="009A2E1A" w:rsidRDefault="00577021" w:rsidP="00516C41">
            <w:pPr>
              <w:spacing w:before="60" w:after="60"/>
              <w:jc w:val="center"/>
              <w:rPr>
                <w:rFonts w:ascii="Calibri" w:hAnsi="Calibri"/>
              </w:rPr>
            </w:pPr>
          </w:p>
        </w:tc>
      </w:tr>
      <w:tr w:rsidR="00577021" w:rsidRPr="00741EC5" w:rsidTr="00516C41">
        <w:tc>
          <w:tcPr>
            <w:tcW w:w="2196" w:type="dxa"/>
            <w:shd w:val="clear" w:color="auto" w:fill="8DB3E2"/>
            <w:vAlign w:val="center"/>
          </w:tcPr>
          <w:p w:rsidR="00577021" w:rsidRPr="009A2E1A" w:rsidRDefault="00577021" w:rsidP="00516C41">
            <w:pPr>
              <w:spacing w:before="60" w:after="60"/>
              <w:jc w:val="center"/>
              <w:rPr>
                <w:rFonts w:ascii="Calibri" w:hAnsi="Calibri"/>
              </w:rPr>
            </w:pPr>
            <w:r w:rsidRPr="009A2E1A">
              <w:rPr>
                <w:rFonts w:ascii="Calibri" w:hAnsi="Calibri"/>
              </w:rPr>
              <w:t>Work is set out in a logical way which shows methods used</w:t>
            </w:r>
          </w:p>
        </w:tc>
        <w:tc>
          <w:tcPr>
            <w:tcW w:w="2196" w:type="dxa"/>
            <w:shd w:val="clear" w:color="auto" w:fill="FFFFFF"/>
            <w:vAlign w:val="center"/>
          </w:tcPr>
          <w:p w:rsidR="00577021" w:rsidRPr="009A2E1A" w:rsidRDefault="00577021" w:rsidP="00516C41">
            <w:pPr>
              <w:spacing w:before="60" w:after="60"/>
              <w:jc w:val="center"/>
              <w:rPr>
                <w:rFonts w:ascii="Calibri" w:hAnsi="Calibri"/>
              </w:rPr>
            </w:pPr>
            <w:r w:rsidRPr="009A2E1A">
              <w:rPr>
                <w:rFonts w:ascii="Calibri" w:hAnsi="Calibri"/>
              </w:rPr>
              <w:t>3</w:t>
            </w:r>
          </w:p>
          <w:p w:rsidR="00577021" w:rsidRPr="009A2E1A" w:rsidRDefault="00577021" w:rsidP="00516C41">
            <w:pPr>
              <w:spacing w:before="60" w:after="60"/>
              <w:jc w:val="center"/>
              <w:rPr>
                <w:rFonts w:ascii="Calibri" w:hAnsi="Calibri"/>
              </w:rPr>
            </w:pPr>
            <w:r w:rsidRPr="009A2E1A">
              <w:rPr>
                <w:rFonts w:ascii="Calibri" w:hAnsi="Calibri"/>
              </w:rPr>
              <w:t>All of the time</w:t>
            </w:r>
          </w:p>
        </w:tc>
        <w:tc>
          <w:tcPr>
            <w:tcW w:w="2197" w:type="dxa"/>
            <w:shd w:val="clear" w:color="auto" w:fill="FFFFFF"/>
            <w:vAlign w:val="center"/>
          </w:tcPr>
          <w:p w:rsidR="00577021" w:rsidRPr="009A2E1A" w:rsidRDefault="00577021" w:rsidP="00516C41">
            <w:pPr>
              <w:spacing w:before="60" w:after="60"/>
              <w:jc w:val="center"/>
              <w:rPr>
                <w:rFonts w:ascii="Calibri" w:hAnsi="Calibri"/>
              </w:rPr>
            </w:pPr>
            <w:r w:rsidRPr="009A2E1A">
              <w:rPr>
                <w:rFonts w:ascii="Calibri" w:hAnsi="Calibri"/>
              </w:rPr>
              <w:t>2</w:t>
            </w:r>
          </w:p>
          <w:p w:rsidR="00577021" w:rsidRPr="009A2E1A" w:rsidRDefault="00577021" w:rsidP="00516C41">
            <w:pPr>
              <w:spacing w:before="60" w:after="60"/>
              <w:jc w:val="center"/>
              <w:rPr>
                <w:rFonts w:ascii="Calibri" w:hAnsi="Calibri"/>
              </w:rPr>
            </w:pPr>
            <w:r w:rsidRPr="009A2E1A">
              <w:rPr>
                <w:rFonts w:ascii="Calibri" w:hAnsi="Calibri"/>
              </w:rPr>
              <w:t>Most of the time</w:t>
            </w:r>
          </w:p>
        </w:tc>
        <w:tc>
          <w:tcPr>
            <w:tcW w:w="2197" w:type="dxa"/>
            <w:shd w:val="clear" w:color="auto" w:fill="FFFFFF"/>
            <w:vAlign w:val="center"/>
          </w:tcPr>
          <w:p w:rsidR="00577021" w:rsidRPr="009A2E1A" w:rsidRDefault="00577021" w:rsidP="00516C41">
            <w:pPr>
              <w:spacing w:before="60" w:after="60"/>
              <w:jc w:val="center"/>
              <w:rPr>
                <w:rFonts w:ascii="Calibri" w:hAnsi="Calibri"/>
              </w:rPr>
            </w:pPr>
            <w:r w:rsidRPr="009A2E1A">
              <w:rPr>
                <w:rFonts w:ascii="Calibri" w:hAnsi="Calibri"/>
              </w:rPr>
              <w:t>1</w:t>
            </w:r>
          </w:p>
          <w:p w:rsidR="00577021" w:rsidRPr="009A2E1A" w:rsidRDefault="00577021" w:rsidP="00516C41">
            <w:pPr>
              <w:spacing w:before="60" w:after="60"/>
              <w:jc w:val="center"/>
              <w:rPr>
                <w:rFonts w:ascii="Calibri" w:hAnsi="Calibri"/>
              </w:rPr>
            </w:pPr>
            <w:r w:rsidRPr="009A2E1A">
              <w:rPr>
                <w:rFonts w:ascii="Calibri" w:hAnsi="Calibri"/>
              </w:rPr>
              <w:t>Some of the time.</w:t>
            </w:r>
          </w:p>
        </w:tc>
        <w:tc>
          <w:tcPr>
            <w:tcW w:w="2197" w:type="dxa"/>
            <w:shd w:val="clear" w:color="auto" w:fill="FFFFFF"/>
            <w:vAlign w:val="center"/>
          </w:tcPr>
          <w:p w:rsidR="00577021" w:rsidRPr="009A2E1A" w:rsidRDefault="00577021" w:rsidP="00516C41">
            <w:pPr>
              <w:spacing w:before="60" w:after="60"/>
              <w:jc w:val="center"/>
              <w:rPr>
                <w:rFonts w:ascii="Calibri" w:hAnsi="Calibri"/>
              </w:rPr>
            </w:pPr>
            <w:r w:rsidRPr="009A2E1A">
              <w:rPr>
                <w:rFonts w:ascii="Calibri" w:hAnsi="Calibri"/>
              </w:rPr>
              <w:t>0</w:t>
            </w:r>
          </w:p>
          <w:p w:rsidR="00577021" w:rsidRDefault="00577021" w:rsidP="00516C41">
            <w:pPr>
              <w:spacing w:before="60" w:after="60"/>
              <w:jc w:val="center"/>
              <w:rPr>
                <w:rFonts w:ascii="Calibri" w:hAnsi="Calibri"/>
              </w:rPr>
            </w:pPr>
            <w:r w:rsidRPr="009A2E1A">
              <w:rPr>
                <w:rFonts w:ascii="Calibri" w:hAnsi="Calibri"/>
              </w:rPr>
              <w:t>Unable to work independently to show methods and logical calculations.</w:t>
            </w:r>
          </w:p>
          <w:p w:rsidR="00577021" w:rsidRPr="009A2E1A" w:rsidRDefault="00577021" w:rsidP="00516C41">
            <w:pPr>
              <w:spacing w:before="60" w:after="60"/>
              <w:jc w:val="center"/>
              <w:rPr>
                <w:rFonts w:ascii="Calibri" w:hAnsi="Calibri"/>
              </w:rPr>
            </w:pPr>
          </w:p>
        </w:tc>
      </w:tr>
      <w:tr w:rsidR="00577021" w:rsidRPr="00741EC5" w:rsidTr="00516C41">
        <w:trPr>
          <w:gridAfter w:val="3"/>
          <w:wAfter w:w="6591" w:type="dxa"/>
        </w:trPr>
        <w:tc>
          <w:tcPr>
            <w:tcW w:w="2196" w:type="dxa"/>
            <w:shd w:val="clear" w:color="auto" w:fill="17365D"/>
            <w:vAlign w:val="center"/>
          </w:tcPr>
          <w:p w:rsidR="00577021" w:rsidRPr="009A2E1A" w:rsidRDefault="00577021" w:rsidP="00516C41">
            <w:pPr>
              <w:jc w:val="center"/>
              <w:rPr>
                <w:rFonts w:ascii="Calibri" w:hAnsi="Calibri"/>
              </w:rPr>
            </w:pPr>
          </w:p>
          <w:p w:rsidR="00577021" w:rsidRPr="0097614D" w:rsidRDefault="00577021" w:rsidP="00516C41">
            <w:pPr>
              <w:widowControl w:val="0"/>
              <w:shd w:val="clear" w:color="auto" w:fill="17365D"/>
              <w:suppressAutoHyphens/>
              <w:autoSpaceDE w:val="0"/>
              <w:autoSpaceDN w:val="0"/>
              <w:adjustRightInd w:val="0"/>
              <w:spacing w:line="288" w:lineRule="auto"/>
              <w:jc w:val="center"/>
              <w:textAlignment w:val="center"/>
              <w:rPr>
                <w:rFonts w:ascii="Calibri" w:hAnsi="Calibri"/>
                <w:b/>
                <w:color w:val="FFFFFF" w:themeColor="background1"/>
                <w:sz w:val="40"/>
                <w:szCs w:val="40"/>
              </w:rPr>
            </w:pPr>
            <w:r w:rsidRPr="0097614D">
              <w:rPr>
                <w:rFonts w:ascii="Calibri" w:hAnsi="Calibri"/>
                <w:b/>
                <w:color w:val="FFFFFF" w:themeColor="background1"/>
                <w:sz w:val="40"/>
                <w:szCs w:val="40"/>
              </w:rPr>
              <w:t>Total</w:t>
            </w:r>
          </w:p>
          <w:p w:rsidR="00577021" w:rsidRPr="009A2E1A" w:rsidRDefault="00577021" w:rsidP="00516C41">
            <w:pPr>
              <w:jc w:val="center"/>
              <w:rPr>
                <w:rFonts w:ascii="Calibri" w:hAnsi="Calibri"/>
              </w:rPr>
            </w:pPr>
          </w:p>
        </w:tc>
        <w:tc>
          <w:tcPr>
            <w:tcW w:w="2196" w:type="dxa"/>
            <w:shd w:val="clear" w:color="auto" w:fill="8DB3E2"/>
            <w:vAlign w:val="center"/>
          </w:tcPr>
          <w:p w:rsidR="00577021" w:rsidRPr="009A2E1A" w:rsidRDefault="00577021" w:rsidP="00516C41">
            <w:pPr>
              <w:jc w:val="center"/>
              <w:rPr>
                <w:rFonts w:ascii="Calibri" w:hAnsi="Calibri"/>
              </w:rPr>
            </w:pPr>
          </w:p>
        </w:tc>
      </w:tr>
    </w:tbl>
    <w:p w:rsidR="00577021" w:rsidRDefault="00577021" w:rsidP="00577021">
      <w:pPr>
        <w:widowControl w:val="0"/>
        <w:suppressAutoHyphens/>
        <w:autoSpaceDE w:val="0"/>
        <w:autoSpaceDN w:val="0"/>
        <w:adjustRightInd w:val="0"/>
        <w:spacing w:line="288" w:lineRule="auto"/>
        <w:jc w:val="both"/>
        <w:textAlignment w:val="center"/>
        <w:rPr>
          <w:rStyle w:val="Bulletlist-bulletMain"/>
          <w:rFonts w:cs="Arial"/>
          <w:b w:val="0"/>
          <w:sz w:val="22"/>
          <w:szCs w:val="22"/>
        </w:rPr>
      </w:pPr>
    </w:p>
    <w:p w:rsidR="00577021" w:rsidRDefault="00577021" w:rsidP="00577021">
      <w:pPr>
        <w:widowControl w:val="0"/>
        <w:suppressAutoHyphens/>
        <w:autoSpaceDE w:val="0"/>
        <w:autoSpaceDN w:val="0"/>
        <w:adjustRightInd w:val="0"/>
        <w:spacing w:line="288" w:lineRule="auto"/>
        <w:jc w:val="both"/>
        <w:textAlignment w:val="center"/>
        <w:rPr>
          <w:rStyle w:val="Bulletlist-bulletMain"/>
          <w:rFonts w:cs="Arial"/>
          <w:b w:val="0"/>
          <w:sz w:val="22"/>
          <w:szCs w:val="22"/>
        </w:rPr>
      </w:pPr>
    </w:p>
    <w:p w:rsidR="00577021" w:rsidRDefault="00577021" w:rsidP="00577021">
      <w:pPr>
        <w:widowControl w:val="0"/>
        <w:suppressAutoHyphens/>
        <w:autoSpaceDE w:val="0"/>
        <w:autoSpaceDN w:val="0"/>
        <w:adjustRightInd w:val="0"/>
        <w:spacing w:line="288" w:lineRule="auto"/>
        <w:jc w:val="both"/>
        <w:textAlignment w:val="center"/>
        <w:rPr>
          <w:rStyle w:val="Bulletlist-bulletMain"/>
          <w:rFonts w:cs="Arial"/>
          <w:b w:val="0"/>
          <w:sz w:val="22"/>
          <w:szCs w:val="22"/>
        </w:rPr>
      </w:pPr>
    </w:p>
    <w:p w:rsidR="00577021" w:rsidRDefault="00577021" w:rsidP="00577021">
      <w:pPr>
        <w:widowControl w:val="0"/>
        <w:suppressAutoHyphens/>
        <w:autoSpaceDE w:val="0"/>
        <w:autoSpaceDN w:val="0"/>
        <w:adjustRightInd w:val="0"/>
        <w:spacing w:line="288" w:lineRule="auto"/>
        <w:jc w:val="both"/>
        <w:textAlignment w:val="center"/>
        <w:rPr>
          <w:rStyle w:val="Bulletlist-bulletMain"/>
          <w:rFonts w:cs="Arial"/>
          <w:b w:val="0"/>
          <w:sz w:val="22"/>
          <w:szCs w:val="22"/>
        </w:rPr>
      </w:pPr>
    </w:p>
    <w:p w:rsidR="00577021" w:rsidRDefault="00577021" w:rsidP="00577021">
      <w:pPr>
        <w:widowControl w:val="0"/>
        <w:suppressAutoHyphens/>
        <w:autoSpaceDE w:val="0"/>
        <w:autoSpaceDN w:val="0"/>
        <w:adjustRightInd w:val="0"/>
        <w:spacing w:line="288" w:lineRule="auto"/>
        <w:jc w:val="both"/>
        <w:textAlignment w:val="center"/>
        <w:rPr>
          <w:rStyle w:val="Bulletlist-bulletMain"/>
          <w:rFonts w:cs="Arial"/>
          <w:b w:val="0"/>
          <w:sz w:val="22"/>
          <w:szCs w:val="22"/>
        </w:rPr>
      </w:pPr>
    </w:p>
    <w:p w:rsidR="00577021" w:rsidRDefault="00577021" w:rsidP="00577021">
      <w:pPr>
        <w:rPr>
          <w:rFonts w:ascii="Calibri" w:hAnsi="Calibri"/>
          <w:b/>
          <w:sz w:val="32"/>
          <w:szCs w:val="32"/>
        </w:rPr>
      </w:pPr>
    </w:p>
    <w:p w:rsidR="00577021" w:rsidRDefault="00577021" w:rsidP="00577021">
      <w:pPr>
        <w:spacing w:after="200" w:line="276" w:lineRule="auto"/>
        <w:jc w:val="center"/>
        <w:rPr>
          <w:rFonts w:ascii="Calibri" w:hAnsi="Calibri"/>
          <w:sz w:val="32"/>
          <w:szCs w:val="32"/>
        </w:rPr>
      </w:pPr>
      <w:r>
        <w:rPr>
          <w:rFonts w:ascii="Calibri" w:hAnsi="Calibri"/>
          <w:b/>
          <w:sz w:val="32"/>
          <w:szCs w:val="32"/>
        </w:rPr>
        <w:br w:type="page"/>
      </w:r>
      <w:r w:rsidRPr="003157D7">
        <w:rPr>
          <w:rFonts w:ascii="Calibri" w:hAnsi="Calibri"/>
          <w:b/>
          <w:sz w:val="32"/>
          <w:szCs w:val="32"/>
        </w:rPr>
        <w:lastRenderedPageBreak/>
        <w:t>Written Assessment (Feedback for embedded English)</w:t>
      </w:r>
      <w:r>
        <w:rPr>
          <w:rFonts w:ascii="Calibri" w:hAnsi="Calibri"/>
          <w:sz w:val="32"/>
          <w:szCs w:val="32"/>
        </w:rPr>
        <w:t xml:space="preserve"> </w:t>
      </w:r>
    </w:p>
    <w:p w:rsidR="00577021" w:rsidRPr="003157D7" w:rsidRDefault="00577021" w:rsidP="00577021">
      <w:pPr>
        <w:spacing w:after="200" w:line="276" w:lineRule="auto"/>
        <w:jc w:val="center"/>
        <w:rPr>
          <w:rFonts w:ascii="Calibri" w:hAnsi="Calibri"/>
          <w:b/>
          <w:sz w:val="32"/>
          <w:szCs w:val="32"/>
        </w:rPr>
      </w:pPr>
      <w:r>
        <w:rPr>
          <w:rFonts w:ascii="Calibri" w:hAnsi="Calibri"/>
          <w:b/>
          <w:sz w:val="32"/>
          <w:szCs w:val="32"/>
        </w:rPr>
        <w:t xml:space="preserve">Level 1, </w:t>
      </w:r>
      <w:r w:rsidRPr="003157D7">
        <w:rPr>
          <w:rFonts w:ascii="Calibri" w:hAnsi="Calibri"/>
          <w:b/>
          <w:sz w:val="32"/>
          <w:szCs w:val="32"/>
        </w:rPr>
        <w:t>2 and over</w:t>
      </w:r>
    </w:p>
    <w:p w:rsidR="00577021" w:rsidRPr="00A623A5" w:rsidRDefault="00577021" w:rsidP="00577021">
      <w:pPr>
        <w:jc w:val="both"/>
        <w:rPr>
          <w:rFonts w:cs="Arial"/>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2"/>
        <w:gridCol w:w="1882"/>
        <w:gridCol w:w="1938"/>
        <w:gridCol w:w="1889"/>
        <w:gridCol w:w="1967"/>
      </w:tblGrid>
      <w:tr w:rsidR="00577021" w:rsidRPr="00741EC5" w:rsidTr="00516C41">
        <w:tc>
          <w:tcPr>
            <w:tcW w:w="10983" w:type="dxa"/>
            <w:gridSpan w:val="5"/>
            <w:shd w:val="clear" w:color="auto" w:fill="17365D"/>
          </w:tcPr>
          <w:p w:rsidR="00577021" w:rsidRPr="009A2E1A" w:rsidRDefault="00577021" w:rsidP="00516C41">
            <w:pPr>
              <w:widowControl w:val="0"/>
              <w:suppressAutoHyphens/>
              <w:autoSpaceDE w:val="0"/>
              <w:autoSpaceDN w:val="0"/>
              <w:adjustRightInd w:val="0"/>
              <w:spacing w:line="288" w:lineRule="auto"/>
              <w:jc w:val="center"/>
              <w:textAlignment w:val="center"/>
              <w:rPr>
                <w:rStyle w:val="Bulletlist-bulletMain"/>
                <w:rFonts w:ascii="Calibri" w:hAnsi="Calibri"/>
                <w:sz w:val="40"/>
                <w:szCs w:val="40"/>
              </w:rPr>
            </w:pPr>
            <w:r w:rsidRPr="0097614D">
              <w:rPr>
                <w:rFonts w:ascii="Calibri" w:hAnsi="Calibri"/>
                <w:b/>
                <w:color w:val="FFFFFF" w:themeColor="background1"/>
                <w:sz w:val="40"/>
                <w:szCs w:val="40"/>
              </w:rPr>
              <w:t>Written Assessment</w:t>
            </w:r>
          </w:p>
        </w:tc>
      </w:tr>
      <w:tr w:rsidR="00577021" w:rsidRPr="00741EC5" w:rsidTr="00F62BE6">
        <w:tc>
          <w:tcPr>
            <w:tcW w:w="2196" w:type="dxa"/>
            <w:shd w:val="clear" w:color="auto" w:fill="8DB3E2"/>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Work is clear, organised and is relevant for the intended reader</w:t>
            </w:r>
          </w:p>
        </w:tc>
        <w:tc>
          <w:tcPr>
            <w:tcW w:w="2196" w:type="dxa"/>
            <w:shd w:val="clear" w:color="auto" w:fill="FFFFFF"/>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3</w:t>
            </w:r>
          </w:p>
          <w:p w:rsidR="00577021" w:rsidRPr="009A2E1A" w:rsidRDefault="00577021" w:rsidP="00516C41">
            <w:pPr>
              <w:spacing w:beforeLines="60" w:before="144" w:afterLines="60" w:after="144"/>
              <w:jc w:val="center"/>
              <w:rPr>
                <w:rFonts w:ascii="Calibri" w:hAnsi="Calibri"/>
              </w:rPr>
            </w:pPr>
            <w:r w:rsidRPr="009A2E1A">
              <w:rPr>
                <w:rFonts w:ascii="Calibri" w:hAnsi="Calibri"/>
              </w:rPr>
              <w:t>All of the time</w:t>
            </w:r>
          </w:p>
        </w:tc>
        <w:tc>
          <w:tcPr>
            <w:tcW w:w="2197" w:type="dxa"/>
            <w:shd w:val="clear" w:color="auto" w:fill="FFFFFF"/>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2</w:t>
            </w:r>
          </w:p>
          <w:p w:rsidR="00577021" w:rsidRPr="009A2E1A" w:rsidRDefault="00577021" w:rsidP="00516C41">
            <w:pPr>
              <w:spacing w:beforeLines="60" w:before="144" w:afterLines="60" w:after="144"/>
              <w:jc w:val="center"/>
              <w:rPr>
                <w:rFonts w:ascii="Calibri" w:hAnsi="Calibri"/>
              </w:rPr>
            </w:pPr>
            <w:r w:rsidRPr="009A2E1A">
              <w:rPr>
                <w:rFonts w:ascii="Calibri" w:hAnsi="Calibri"/>
              </w:rPr>
              <w:t>Most of the time</w:t>
            </w:r>
          </w:p>
        </w:tc>
        <w:tc>
          <w:tcPr>
            <w:tcW w:w="2197" w:type="dxa"/>
            <w:shd w:val="clear" w:color="auto" w:fill="FFFFFF" w:themeFill="background1"/>
            <w:vAlign w:val="center"/>
          </w:tcPr>
          <w:p w:rsidR="00577021" w:rsidRPr="009A2E1A" w:rsidRDefault="00577021" w:rsidP="00F62BE6">
            <w:pPr>
              <w:shd w:val="clear" w:color="auto" w:fill="FFFFFF" w:themeFill="background1"/>
              <w:spacing w:beforeLines="60" w:before="144" w:afterLines="60" w:after="144"/>
              <w:jc w:val="center"/>
              <w:rPr>
                <w:rFonts w:ascii="Calibri" w:hAnsi="Calibri"/>
              </w:rPr>
            </w:pPr>
            <w:r w:rsidRPr="009A2E1A">
              <w:rPr>
                <w:rFonts w:ascii="Calibri" w:hAnsi="Calibri"/>
              </w:rPr>
              <w:t>1</w:t>
            </w:r>
          </w:p>
          <w:p w:rsidR="00577021" w:rsidRPr="009A2E1A" w:rsidRDefault="00577021" w:rsidP="00516C41">
            <w:pPr>
              <w:spacing w:beforeLines="60" w:before="144" w:afterLines="60" w:after="144"/>
              <w:jc w:val="center"/>
              <w:rPr>
                <w:rFonts w:ascii="Calibri" w:hAnsi="Calibri"/>
              </w:rPr>
            </w:pPr>
            <w:r w:rsidRPr="009A2E1A">
              <w:rPr>
                <w:rFonts w:ascii="Calibri" w:hAnsi="Calibri"/>
              </w:rPr>
              <w:t>Some of the time</w:t>
            </w:r>
          </w:p>
        </w:tc>
        <w:tc>
          <w:tcPr>
            <w:tcW w:w="2197" w:type="dxa"/>
            <w:shd w:val="clear" w:color="auto" w:fill="FFFFFF"/>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0</w:t>
            </w:r>
          </w:p>
          <w:p w:rsidR="00577021" w:rsidRPr="009A2E1A" w:rsidRDefault="00577021" w:rsidP="00516C41">
            <w:pPr>
              <w:spacing w:beforeLines="60" w:before="144" w:afterLines="60" w:after="144"/>
              <w:jc w:val="center"/>
              <w:rPr>
                <w:rFonts w:ascii="Calibri" w:hAnsi="Calibri"/>
              </w:rPr>
            </w:pPr>
            <w:r w:rsidRPr="009A2E1A">
              <w:rPr>
                <w:rFonts w:ascii="Calibri" w:hAnsi="Calibri"/>
              </w:rPr>
              <w:t>Insufficiently clear, organised or relevant</w:t>
            </w:r>
          </w:p>
        </w:tc>
      </w:tr>
      <w:tr w:rsidR="00577021" w:rsidRPr="00741EC5" w:rsidTr="00E47640">
        <w:tc>
          <w:tcPr>
            <w:tcW w:w="2196" w:type="dxa"/>
            <w:shd w:val="clear" w:color="auto" w:fill="8DB3E2"/>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Format is suitable for the reader and purpose (e.g. formal / informal / letter / email / report etc.)</w:t>
            </w:r>
          </w:p>
        </w:tc>
        <w:tc>
          <w:tcPr>
            <w:tcW w:w="2196" w:type="dxa"/>
            <w:shd w:val="clear" w:color="auto" w:fill="FFFFFF"/>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N/A</w:t>
            </w:r>
          </w:p>
        </w:tc>
        <w:tc>
          <w:tcPr>
            <w:tcW w:w="2197" w:type="dxa"/>
            <w:shd w:val="clear" w:color="auto" w:fill="FFFFFF" w:themeFill="background1"/>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N/A</w:t>
            </w:r>
          </w:p>
        </w:tc>
        <w:tc>
          <w:tcPr>
            <w:tcW w:w="2197" w:type="dxa"/>
            <w:shd w:val="clear" w:color="auto" w:fill="FFFFFF" w:themeFill="background1"/>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1</w:t>
            </w:r>
          </w:p>
          <w:p w:rsidR="00577021" w:rsidRPr="009A2E1A" w:rsidRDefault="00577021" w:rsidP="00516C41">
            <w:pPr>
              <w:spacing w:beforeLines="60" w:before="144" w:afterLines="60" w:after="144"/>
              <w:jc w:val="center"/>
              <w:rPr>
                <w:rFonts w:ascii="Calibri" w:hAnsi="Calibri"/>
              </w:rPr>
            </w:pPr>
            <w:r w:rsidRPr="009A2E1A">
              <w:rPr>
                <w:rFonts w:ascii="Calibri" w:hAnsi="Calibri"/>
              </w:rPr>
              <w:t>Yes</w:t>
            </w:r>
          </w:p>
        </w:tc>
        <w:tc>
          <w:tcPr>
            <w:tcW w:w="2197" w:type="dxa"/>
            <w:shd w:val="clear" w:color="auto" w:fill="FFFFFF" w:themeFill="background1"/>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0</w:t>
            </w:r>
          </w:p>
          <w:p w:rsidR="00577021" w:rsidRPr="009A2E1A" w:rsidRDefault="00577021" w:rsidP="00516C41">
            <w:pPr>
              <w:spacing w:beforeLines="60" w:before="144" w:afterLines="60" w:after="144"/>
              <w:jc w:val="center"/>
              <w:rPr>
                <w:rFonts w:ascii="Calibri" w:hAnsi="Calibri"/>
              </w:rPr>
            </w:pPr>
            <w:r w:rsidRPr="009A2E1A">
              <w:rPr>
                <w:rFonts w:ascii="Calibri" w:hAnsi="Calibri"/>
              </w:rPr>
              <w:t>No</w:t>
            </w:r>
          </w:p>
        </w:tc>
      </w:tr>
      <w:tr w:rsidR="00577021" w:rsidRPr="00741EC5" w:rsidTr="00E47640">
        <w:tc>
          <w:tcPr>
            <w:tcW w:w="2196" w:type="dxa"/>
            <w:shd w:val="clear" w:color="auto" w:fill="8DB3E2"/>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Spelling (generally) including 100 generic words</w:t>
            </w:r>
            <w:r>
              <w:rPr>
                <w:rFonts w:ascii="Calibri" w:hAnsi="Calibri"/>
              </w:rPr>
              <w:t xml:space="preserve"> </w:t>
            </w:r>
            <w:r w:rsidRPr="009A2E1A">
              <w:rPr>
                <w:rFonts w:ascii="Calibri" w:hAnsi="Calibri"/>
              </w:rPr>
              <w:t>list</w:t>
            </w:r>
          </w:p>
        </w:tc>
        <w:tc>
          <w:tcPr>
            <w:tcW w:w="2196" w:type="dxa"/>
            <w:shd w:val="clear" w:color="auto" w:fill="FFFFFF"/>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N/A</w:t>
            </w:r>
          </w:p>
          <w:p w:rsidR="00577021" w:rsidRPr="009A2E1A" w:rsidRDefault="00577021" w:rsidP="00516C41">
            <w:pPr>
              <w:spacing w:beforeLines="60" w:before="144" w:afterLines="60" w:after="144"/>
              <w:jc w:val="center"/>
              <w:rPr>
                <w:rFonts w:ascii="Calibri" w:hAnsi="Calibri"/>
              </w:rPr>
            </w:pPr>
          </w:p>
        </w:tc>
        <w:tc>
          <w:tcPr>
            <w:tcW w:w="2197" w:type="dxa"/>
            <w:shd w:val="clear" w:color="auto" w:fill="FFFFFF" w:themeFill="background1"/>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2</w:t>
            </w:r>
          </w:p>
          <w:p w:rsidR="00577021" w:rsidRPr="009A2E1A" w:rsidRDefault="00577021" w:rsidP="00516C41">
            <w:pPr>
              <w:spacing w:beforeLines="60" w:before="144" w:afterLines="60" w:after="144"/>
              <w:jc w:val="center"/>
              <w:rPr>
                <w:rFonts w:ascii="Calibri" w:hAnsi="Calibri"/>
              </w:rPr>
            </w:pPr>
            <w:r w:rsidRPr="009A2E1A">
              <w:rPr>
                <w:rFonts w:ascii="Calibri" w:hAnsi="Calibri"/>
              </w:rPr>
              <w:t>Mostly accurate</w:t>
            </w:r>
          </w:p>
        </w:tc>
        <w:tc>
          <w:tcPr>
            <w:tcW w:w="2197" w:type="dxa"/>
            <w:shd w:val="clear" w:color="auto" w:fill="FFFFFF" w:themeFill="background1"/>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1</w:t>
            </w:r>
          </w:p>
          <w:p w:rsidR="00577021" w:rsidRPr="009A2E1A" w:rsidRDefault="00577021" w:rsidP="00516C41">
            <w:pPr>
              <w:spacing w:beforeLines="60" w:before="144" w:afterLines="60" w:after="144"/>
              <w:jc w:val="center"/>
              <w:rPr>
                <w:rFonts w:ascii="Calibri" w:hAnsi="Calibri"/>
              </w:rPr>
            </w:pPr>
            <w:r w:rsidRPr="009A2E1A">
              <w:rPr>
                <w:rFonts w:ascii="Calibri" w:hAnsi="Calibri"/>
              </w:rPr>
              <w:t>Some</w:t>
            </w:r>
          </w:p>
          <w:p w:rsidR="00577021" w:rsidRPr="009A2E1A" w:rsidRDefault="00577021" w:rsidP="00516C41">
            <w:pPr>
              <w:spacing w:beforeLines="60" w:before="144" w:afterLines="60" w:after="144"/>
              <w:jc w:val="center"/>
              <w:rPr>
                <w:rFonts w:ascii="Calibri" w:hAnsi="Calibri"/>
              </w:rPr>
            </w:pPr>
            <w:r w:rsidRPr="009A2E1A">
              <w:rPr>
                <w:rFonts w:ascii="Calibri" w:hAnsi="Calibri"/>
              </w:rPr>
              <w:t>Accuracy</w:t>
            </w:r>
          </w:p>
          <w:p w:rsidR="00577021" w:rsidRPr="009A2E1A" w:rsidRDefault="00577021" w:rsidP="00516C41">
            <w:pPr>
              <w:spacing w:beforeLines="60" w:before="144" w:afterLines="60" w:after="144"/>
              <w:jc w:val="center"/>
              <w:rPr>
                <w:rFonts w:ascii="Calibri" w:hAnsi="Calibri"/>
              </w:rPr>
            </w:pPr>
          </w:p>
        </w:tc>
        <w:tc>
          <w:tcPr>
            <w:tcW w:w="2197" w:type="dxa"/>
            <w:shd w:val="clear" w:color="auto" w:fill="FFFFFF" w:themeFill="background1"/>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0</w:t>
            </w:r>
          </w:p>
          <w:p w:rsidR="00577021" w:rsidRPr="009A2E1A" w:rsidRDefault="00577021" w:rsidP="00516C41">
            <w:pPr>
              <w:spacing w:beforeLines="60" w:before="144" w:afterLines="60" w:after="144"/>
              <w:jc w:val="center"/>
              <w:rPr>
                <w:rFonts w:ascii="Calibri" w:hAnsi="Calibri"/>
              </w:rPr>
            </w:pPr>
            <w:r w:rsidRPr="009A2E1A">
              <w:rPr>
                <w:rFonts w:ascii="Calibri" w:hAnsi="Calibri"/>
              </w:rPr>
              <w:t>Not accurate</w:t>
            </w:r>
          </w:p>
        </w:tc>
      </w:tr>
      <w:tr w:rsidR="00577021" w:rsidRPr="00741EC5" w:rsidTr="00E47640">
        <w:trPr>
          <w:trHeight w:val="1588"/>
        </w:trPr>
        <w:tc>
          <w:tcPr>
            <w:tcW w:w="2196" w:type="dxa"/>
            <w:shd w:val="clear" w:color="auto" w:fill="8DB3E2"/>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Words from ‘100 key words’ for vocational area are spelt correctly.</w:t>
            </w:r>
          </w:p>
        </w:tc>
        <w:tc>
          <w:tcPr>
            <w:tcW w:w="2196" w:type="dxa"/>
            <w:shd w:val="clear" w:color="auto" w:fill="FFFFFF"/>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3</w:t>
            </w:r>
          </w:p>
          <w:p w:rsidR="00577021" w:rsidRPr="009A2E1A" w:rsidRDefault="00577021" w:rsidP="00516C41">
            <w:pPr>
              <w:spacing w:beforeLines="60" w:before="144" w:afterLines="60" w:after="144"/>
              <w:jc w:val="center"/>
              <w:rPr>
                <w:rFonts w:ascii="Calibri" w:hAnsi="Calibri"/>
              </w:rPr>
            </w:pPr>
            <w:r w:rsidRPr="009A2E1A">
              <w:rPr>
                <w:rFonts w:ascii="Calibri" w:hAnsi="Calibri"/>
              </w:rPr>
              <w:t>All of the time</w:t>
            </w:r>
          </w:p>
        </w:tc>
        <w:tc>
          <w:tcPr>
            <w:tcW w:w="2197" w:type="dxa"/>
            <w:shd w:val="clear" w:color="auto" w:fill="FFFFFF" w:themeFill="background1"/>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2</w:t>
            </w:r>
          </w:p>
          <w:p w:rsidR="00577021" w:rsidRPr="009A2E1A" w:rsidRDefault="00577021" w:rsidP="00516C41">
            <w:pPr>
              <w:spacing w:beforeLines="60" w:before="144" w:afterLines="60" w:after="144"/>
              <w:jc w:val="center"/>
              <w:rPr>
                <w:rFonts w:ascii="Calibri" w:hAnsi="Calibri"/>
              </w:rPr>
            </w:pPr>
            <w:r w:rsidRPr="009A2E1A">
              <w:rPr>
                <w:rFonts w:ascii="Calibri" w:hAnsi="Calibri"/>
              </w:rPr>
              <w:t>Mostly accurate</w:t>
            </w:r>
          </w:p>
        </w:tc>
        <w:tc>
          <w:tcPr>
            <w:tcW w:w="2197" w:type="dxa"/>
            <w:shd w:val="clear" w:color="auto" w:fill="FFFFFF" w:themeFill="background1"/>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1</w:t>
            </w:r>
          </w:p>
          <w:p w:rsidR="00577021" w:rsidRPr="009A2E1A" w:rsidRDefault="00577021" w:rsidP="00516C41">
            <w:pPr>
              <w:spacing w:beforeLines="60" w:before="144" w:afterLines="60" w:after="144"/>
              <w:jc w:val="center"/>
              <w:rPr>
                <w:rFonts w:ascii="Calibri" w:hAnsi="Calibri"/>
              </w:rPr>
            </w:pPr>
            <w:r w:rsidRPr="009A2E1A">
              <w:rPr>
                <w:rFonts w:ascii="Calibri" w:hAnsi="Calibri"/>
              </w:rPr>
              <w:t>Some</w:t>
            </w:r>
          </w:p>
          <w:p w:rsidR="00577021" w:rsidRPr="009A2E1A" w:rsidRDefault="00577021" w:rsidP="00516C41">
            <w:pPr>
              <w:spacing w:beforeLines="60" w:before="144" w:afterLines="60" w:after="144"/>
              <w:jc w:val="center"/>
              <w:rPr>
                <w:rFonts w:ascii="Calibri" w:hAnsi="Calibri"/>
              </w:rPr>
            </w:pPr>
            <w:r w:rsidRPr="009A2E1A">
              <w:rPr>
                <w:rFonts w:ascii="Calibri" w:hAnsi="Calibri"/>
              </w:rPr>
              <w:t>accuracy</w:t>
            </w:r>
          </w:p>
        </w:tc>
        <w:tc>
          <w:tcPr>
            <w:tcW w:w="2197" w:type="dxa"/>
            <w:shd w:val="clear" w:color="auto" w:fill="FFFFFF" w:themeFill="background1"/>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0</w:t>
            </w:r>
          </w:p>
          <w:p w:rsidR="00577021" w:rsidRPr="009A2E1A" w:rsidRDefault="00577021" w:rsidP="00516C41">
            <w:pPr>
              <w:spacing w:beforeLines="60" w:before="144" w:afterLines="60" w:after="144"/>
              <w:jc w:val="center"/>
              <w:rPr>
                <w:rFonts w:ascii="Calibri" w:hAnsi="Calibri"/>
              </w:rPr>
            </w:pPr>
            <w:r w:rsidRPr="009A2E1A">
              <w:rPr>
                <w:rFonts w:ascii="Calibri" w:hAnsi="Calibri"/>
              </w:rPr>
              <w:t>Not accurate</w:t>
            </w:r>
          </w:p>
        </w:tc>
      </w:tr>
      <w:tr w:rsidR="00577021" w:rsidRPr="00741EC5" w:rsidTr="00E47640">
        <w:tc>
          <w:tcPr>
            <w:tcW w:w="2196" w:type="dxa"/>
            <w:shd w:val="clear" w:color="auto" w:fill="8DB3E2"/>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Punctuation (including cap letters)</w:t>
            </w:r>
          </w:p>
        </w:tc>
        <w:tc>
          <w:tcPr>
            <w:tcW w:w="2196" w:type="dxa"/>
            <w:shd w:val="clear" w:color="auto" w:fill="FFFFFF"/>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3</w:t>
            </w:r>
          </w:p>
          <w:p w:rsidR="00577021" w:rsidRPr="009A2E1A" w:rsidRDefault="00577021" w:rsidP="00516C41">
            <w:pPr>
              <w:spacing w:beforeLines="60" w:before="144" w:afterLines="60" w:after="144"/>
              <w:jc w:val="center"/>
              <w:rPr>
                <w:rFonts w:ascii="Calibri" w:hAnsi="Calibri"/>
              </w:rPr>
            </w:pPr>
            <w:r w:rsidRPr="009A2E1A">
              <w:rPr>
                <w:rFonts w:ascii="Calibri" w:hAnsi="Calibri"/>
              </w:rPr>
              <w:t>Mostly accurate</w:t>
            </w:r>
          </w:p>
        </w:tc>
        <w:tc>
          <w:tcPr>
            <w:tcW w:w="2197" w:type="dxa"/>
            <w:shd w:val="clear" w:color="auto" w:fill="FFFFFF" w:themeFill="background1"/>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2</w:t>
            </w:r>
          </w:p>
          <w:p w:rsidR="00577021" w:rsidRPr="009A2E1A" w:rsidRDefault="00577021" w:rsidP="00516C41">
            <w:pPr>
              <w:spacing w:beforeLines="60" w:before="144" w:afterLines="60" w:after="144"/>
              <w:jc w:val="center"/>
              <w:rPr>
                <w:rFonts w:ascii="Calibri" w:hAnsi="Calibri"/>
              </w:rPr>
            </w:pPr>
            <w:r w:rsidRPr="009A2E1A">
              <w:rPr>
                <w:rFonts w:ascii="Calibri" w:hAnsi="Calibri"/>
              </w:rPr>
              <w:t>Reasonably accurate</w:t>
            </w:r>
          </w:p>
        </w:tc>
        <w:tc>
          <w:tcPr>
            <w:tcW w:w="2197" w:type="dxa"/>
            <w:shd w:val="clear" w:color="auto" w:fill="FFFFFF" w:themeFill="background1"/>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1</w:t>
            </w:r>
          </w:p>
          <w:p w:rsidR="00577021" w:rsidRPr="009A2E1A" w:rsidRDefault="00577021" w:rsidP="00516C41">
            <w:pPr>
              <w:spacing w:beforeLines="60" w:before="144" w:afterLines="60" w:after="144"/>
              <w:jc w:val="center"/>
              <w:rPr>
                <w:rFonts w:ascii="Calibri" w:hAnsi="Calibri"/>
              </w:rPr>
            </w:pPr>
            <w:r w:rsidRPr="009A2E1A">
              <w:rPr>
                <w:rFonts w:ascii="Calibri" w:hAnsi="Calibri"/>
              </w:rPr>
              <w:t>Some accuracy</w:t>
            </w:r>
          </w:p>
        </w:tc>
        <w:tc>
          <w:tcPr>
            <w:tcW w:w="2197" w:type="dxa"/>
            <w:shd w:val="clear" w:color="auto" w:fill="FFFFFF" w:themeFill="background1"/>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0</w:t>
            </w:r>
          </w:p>
          <w:p w:rsidR="00577021" w:rsidRPr="009A2E1A" w:rsidRDefault="00577021" w:rsidP="00516C41">
            <w:pPr>
              <w:spacing w:beforeLines="60" w:before="144" w:afterLines="60" w:after="144"/>
              <w:jc w:val="center"/>
              <w:rPr>
                <w:rFonts w:ascii="Calibri" w:hAnsi="Calibri"/>
              </w:rPr>
            </w:pPr>
            <w:r w:rsidRPr="009A2E1A">
              <w:rPr>
                <w:rFonts w:ascii="Calibri" w:hAnsi="Calibri"/>
              </w:rPr>
              <w:t>Insufficient accuracy</w:t>
            </w:r>
          </w:p>
          <w:p w:rsidR="00577021" w:rsidRPr="009A2E1A" w:rsidRDefault="00577021" w:rsidP="00516C41">
            <w:pPr>
              <w:spacing w:beforeLines="60" w:before="144" w:afterLines="60" w:after="144"/>
              <w:jc w:val="center"/>
              <w:rPr>
                <w:rFonts w:ascii="Calibri" w:hAnsi="Calibri"/>
              </w:rPr>
            </w:pPr>
          </w:p>
        </w:tc>
      </w:tr>
      <w:tr w:rsidR="00577021" w:rsidRPr="00741EC5" w:rsidTr="00E47640">
        <w:tc>
          <w:tcPr>
            <w:tcW w:w="2196" w:type="dxa"/>
            <w:shd w:val="clear" w:color="auto" w:fill="8DB3E2"/>
            <w:vAlign w:val="center"/>
          </w:tcPr>
          <w:p w:rsidR="00577021" w:rsidRPr="009A2E1A" w:rsidRDefault="00577021" w:rsidP="00516C41">
            <w:pPr>
              <w:spacing w:beforeLines="60" w:before="144" w:afterLines="60" w:after="144"/>
              <w:jc w:val="center"/>
              <w:rPr>
                <w:rFonts w:ascii="Calibri" w:hAnsi="Calibri"/>
                <w:lang w:val="fr-FR"/>
              </w:rPr>
            </w:pPr>
            <w:proofErr w:type="spellStart"/>
            <w:r w:rsidRPr="009A2E1A">
              <w:rPr>
                <w:rFonts w:ascii="Calibri" w:hAnsi="Calibri"/>
                <w:lang w:val="fr-FR"/>
              </w:rPr>
              <w:t>Grammar</w:t>
            </w:r>
            <w:proofErr w:type="spellEnd"/>
            <w:r w:rsidRPr="009A2E1A">
              <w:rPr>
                <w:rFonts w:ascii="Calibri" w:hAnsi="Calibri"/>
                <w:lang w:val="fr-FR"/>
              </w:rPr>
              <w:t xml:space="preserve"> (</w:t>
            </w:r>
            <w:proofErr w:type="spellStart"/>
            <w:r w:rsidRPr="009A2E1A">
              <w:rPr>
                <w:rFonts w:ascii="Calibri" w:hAnsi="Calibri"/>
                <w:lang w:val="fr-FR"/>
              </w:rPr>
              <w:t>tenses</w:t>
            </w:r>
            <w:proofErr w:type="spellEnd"/>
            <w:r w:rsidRPr="009A2E1A">
              <w:rPr>
                <w:rFonts w:ascii="Calibri" w:hAnsi="Calibri"/>
                <w:lang w:val="fr-FR"/>
              </w:rPr>
              <w:t xml:space="preserve">, sentence structure, </w:t>
            </w:r>
            <w:proofErr w:type="spellStart"/>
            <w:r w:rsidRPr="009A2E1A">
              <w:rPr>
                <w:rFonts w:ascii="Calibri" w:hAnsi="Calibri"/>
                <w:lang w:val="fr-FR"/>
              </w:rPr>
              <w:t>subject</w:t>
            </w:r>
            <w:proofErr w:type="spellEnd"/>
            <w:r w:rsidRPr="009A2E1A">
              <w:rPr>
                <w:rFonts w:ascii="Calibri" w:hAnsi="Calibri"/>
                <w:lang w:val="fr-FR"/>
              </w:rPr>
              <w:t xml:space="preserve"> </w:t>
            </w:r>
            <w:proofErr w:type="spellStart"/>
            <w:r w:rsidRPr="009A2E1A">
              <w:rPr>
                <w:rFonts w:ascii="Calibri" w:hAnsi="Calibri"/>
                <w:lang w:val="fr-FR"/>
              </w:rPr>
              <w:t>verb</w:t>
            </w:r>
            <w:proofErr w:type="spellEnd"/>
            <w:r w:rsidRPr="009A2E1A">
              <w:rPr>
                <w:rFonts w:ascii="Calibri" w:hAnsi="Calibri"/>
                <w:lang w:val="fr-FR"/>
              </w:rPr>
              <w:t xml:space="preserve"> agreement etc.)</w:t>
            </w:r>
          </w:p>
        </w:tc>
        <w:tc>
          <w:tcPr>
            <w:tcW w:w="2196" w:type="dxa"/>
            <w:shd w:val="clear" w:color="auto" w:fill="FFFFFF"/>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3</w:t>
            </w:r>
          </w:p>
          <w:p w:rsidR="00577021" w:rsidRPr="009A2E1A" w:rsidRDefault="00577021" w:rsidP="00516C41">
            <w:pPr>
              <w:spacing w:beforeLines="60" w:before="144" w:afterLines="60" w:after="144"/>
              <w:jc w:val="center"/>
              <w:rPr>
                <w:rFonts w:ascii="Calibri" w:hAnsi="Calibri"/>
              </w:rPr>
            </w:pPr>
            <w:r w:rsidRPr="009A2E1A">
              <w:rPr>
                <w:rFonts w:ascii="Calibri" w:hAnsi="Calibri"/>
              </w:rPr>
              <w:t>Mostly accurate</w:t>
            </w:r>
          </w:p>
        </w:tc>
        <w:tc>
          <w:tcPr>
            <w:tcW w:w="2197" w:type="dxa"/>
            <w:shd w:val="clear" w:color="auto" w:fill="FFFFFF" w:themeFill="background1"/>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2</w:t>
            </w:r>
          </w:p>
          <w:p w:rsidR="00577021" w:rsidRPr="009A2E1A" w:rsidRDefault="00577021" w:rsidP="00516C41">
            <w:pPr>
              <w:spacing w:beforeLines="60" w:before="144" w:afterLines="60" w:after="144"/>
              <w:jc w:val="center"/>
              <w:rPr>
                <w:rFonts w:ascii="Calibri" w:hAnsi="Calibri"/>
              </w:rPr>
            </w:pPr>
            <w:r w:rsidRPr="009A2E1A">
              <w:rPr>
                <w:rFonts w:ascii="Calibri" w:hAnsi="Calibri"/>
              </w:rPr>
              <w:t>Reasonably accurate</w:t>
            </w:r>
          </w:p>
        </w:tc>
        <w:tc>
          <w:tcPr>
            <w:tcW w:w="2197" w:type="dxa"/>
            <w:shd w:val="clear" w:color="auto" w:fill="FFFFFF" w:themeFill="background1"/>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1</w:t>
            </w:r>
          </w:p>
          <w:p w:rsidR="00577021" w:rsidRPr="009A2E1A" w:rsidRDefault="00577021" w:rsidP="00516C41">
            <w:pPr>
              <w:spacing w:beforeLines="60" w:before="144" w:afterLines="60" w:after="144"/>
              <w:jc w:val="center"/>
              <w:rPr>
                <w:rFonts w:ascii="Calibri" w:hAnsi="Calibri"/>
              </w:rPr>
            </w:pPr>
            <w:r w:rsidRPr="009A2E1A">
              <w:rPr>
                <w:rFonts w:ascii="Calibri" w:hAnsi="Calibri"/>
              </w:rPr>
              <w:t>Some</w:t>
            </w:r>
          </w:p>
          <w:p w:rsidR="00577021" w:rsidRPr="009A2E1A" w:rsidRDefault="00577021" w:rsidP="00516C41">
            <w:pPr>
              <w:spacing w:beforeLines="60" w:before="144" w:afterLines="60" w:after="144"/>
              <w:jc w:val="center"/>
              <w:rPr>
                <w:rFonts w:ascii="Calibri" w:hAnsi="Calibri"/>
              </w:rPr>
            </w:pPr>
            <w:r w:rsidRPr="009A2E1A">
              <w:rPr>
                <w:rFonts w:ascii="Calibri" w:hAnsi="Calibri"/>
              </w:rPr>
              <w:t>accuracy</w:t>
            </w:r>
          </w:p>
        </w:tc>
        <w:tc>
          <w:tcPr>
            <w:tcW w:w="2197" w:type="dxa"/>
            <w:shd w:val="clear" w:color="auto" w:fill="FFFFFF" w:themeFill="background1"/>
            <w:vAlign w:val="center"/>
          </w:tcPr>
          <w:p w:rsidR="00577021" w:rsidRPr="009A2E1A" w:rsidRDefault="00577021" w:rsidP="00516C41">
            <w:pPr>
              <w:spacing w:beforeLines="60" w:before="144" w:afterLines="60" w:after="144"/>
              <w:jc w:val="center"/>
              <w:rPr>
                <w:rFonts w:ascii="Calibri" w:hAnsi="Calibri"/>
              </w:rPr>
            </w:pPr>
            <w:r w:rsidRPr="009A2E1A">
              <w:rPr>
                <w:rFonts w:ascii="Calibri" w:hAnsi="Calibri"/>
              </w:rPr>
              <w:t>0</w:t>
            </w:r>
          </w:p>
          <w:p w:rsidR="00577021" w:rsidRPr="009A2E1A" w:rsidRDefault="00577021" w:rsidP="00516C41">
            <w:pPr>
              <w:spacing w:beforeLines="60" w:before="144" w:afterLines="60" w:after="144"/>
              <w:jc w:val="center"/>
              <w:rPr>
                <w:rFonts w:ascii="Calibri" w:hAnsi="Calibri"/>
              </w:rPr>
            </w:pPr>
            <w:r w:rsidRPr="009A2E1A">
              <w:rPr>
                <w:rFonts w:ascii="Calibri" w:hAnsi="Calibri"/>
              </w:rPr>
              <w:t>Insufficient accuracy</w:t>
            </w:r>
          </w:p>
        </w:tc>
      </w:tr>
      <w:tr w:rsidR="00577021" w:rsidRPr="00741EC5" w:rsidTr="00516C41">
        <w:trPr>
          <w:gridAfter w:val="3"/>
          <w:wAfter w:w="6591" w:type="dxa"/>
        </w:trPr>
        <w:tc>
          <w:tcPr>
            <w:tcW w:w="2196" w:type="dxa"/>
            <w:shd w:val="clear" w:color="auto" w:fill="17365D"/>
            <w:vAlign w:val="center"/>
          </w:tcPr>
          <w:p w:rsidR="00577021" w:rsidRPr="009A2E1A" w:rsidRDefault="00577021" w:rsidP="00516C41">
            <w:pPr>
              <w:jc w:val="center"/>
              <w:rPr>
                <w:rFonts w:ascii="Calibri" w:hAnsi="Calibri"/>
              </w:rPr>
            </w:pPr>
          </w:p>
          <w:p w:rsidR="00577021" w:rsidRPr="0097614D" w:rsidRDefault="00577021" w:rsidP="00516C41">
            <w:pPr>
              <w:widowControl w:val="0"/>
              <w:shd w:val="clear" w:color="auto" w:fill="17365D"/>
              <w:suppressAutoHyphens/>
              <w:autoSpaceDE w:val="0"/>
              <w:autoSpaceDN w:val="0"/>
              <w:adjustRightInd w:val="0"/>
              <w:spacing w:line="288" w:lineRule="auto"/>
              <w:jc w:val="center"/>
              <w:textAlignment w:val="center"/>
              <w:rPr>
                <w:rFonts w:ascii="Calibri" w:hAnsi="Calibri"/>
                <w:b/>
                <w:color w:val="FFFFFF" w:themeColor="background1"/>
                <w:sz w:val="40"/>
                <w:szCs w:val="40"/>
              </w:rPr>
            </w:pPr>
            <w:r w:rsidRPr="0097614D">
              <w:rPr>
                <w:rFonts w:ascii="Calibri" w:hAnsi="Calibri"/>
                <w:b/>
                <w:color w:val="FFFFFF" w:themeColor="background1"/>
                <w:sz w:val="40"/>
                <w:szCs w:val="40"/>
              </w:rPr>
              <w:t>Total</w:t>
            </w:r>
          </w:p>
          <w:p w:rsidR="00577021" w:rsidRPr="009A2E1A" w:rsidRDefault="00577021" w:rsidP="00516C41">
            <w:pPr>
              <w:jc w:val="center"/>
              <w:rPr>
                <w:rFonts w:ascii="Calibri" w:hAnsi="Calibri"/>
              </w:rPr>
            </w:pPr>
          </w:p>
        </w:tc>
        <w:tc>
          <w:tcPr>
            <w:tcW w:w="2196" w:type="dxa"/>
            <w:shd w:val="clear" w:color="auto" w:fill="8DB3E2"/>
            <w:vAlign w:val="center"/>
          </w:tcPr>
          <w:p w:rsidR="00577021" w:rsidRPr="009A2E1A" w:rsidRDefault="00577021" w:rsidP="00516C41">
            <w:pPr>
              <w:jc w:val="center"/>
              <w:rPr>
                <w:rFonts w:ascii="Calibri" w:hAnsi="Calibri"/>
              </w:rPr>
            </w:pPr>
          </w:p>
        </w:tc>
      </w:tr>
    </w:tbl>
    <w:p w:rsidR="006041FE" w:rsidRDefault="006041FE">
      <w:pPr>
        <w:pStyle w:val="Normal0"/>
      </w:pPr>
    </w:p>
    <w:p w:rsidR="00955DF5" w:rsidRDefault="00955DF5">
      <w:pPr>
        <w:pStyle w:val="Normal0"/>
      </w:pPr>
    </w:p>
    <w:p w:rsidR="00955DF5" w:rsidRDefault="00955DF5">
      <w:pPr>
        <w:pStyle w:val="Normal0"/>
      </w:pPr>
    </w:p>
    <w:p w:rsidR="00955DF5" w:rsidRDefault="00955DF5">
      <w:pPr>
        <w:pStyle w:val="Normal0"/>
      </w:pPr>
    </w:p>
    <w:p w:rsidR="00955DF5" w:rsidRDefault="00955DF5">
      <w:pPr>
        <w:pStyle w:val="Normal0"/>
      </w:pPr>
    </w:p>
    <w:p w:rsidR="00955DF5" w:rsidRDefault="00955DF5">
      <w:pPr>
        <w:pStyle w:val="Normal0"/>
      </w:pPr>
    </w:p>
    <w:p w:rsidR="00955DF5" w:rsidRDefault="00955DF5">
      <w:pPr>
        <w:pStyle w:val="Normal0"/>
      </w:pPr>
    </w:p>
    <w:p w:rsidR="00955DF5" w:rsidRDefault="00955DF5">
      <w:pPr>
        <w:pStyle w:val="Normal0"/>
      </w:pPr>
    </w:p>
    <w:p w:rsidR="00955DF5" w:rsidRDefault="00955DF5">
      <w:pPr>
        <w:pStyle w:val="Norm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4"/>
        <w:gridCol w:w="7094"/>
      </w:tblGrid>
      <w:tr w:rsidR="00955DF5" w:rsidRPr="00955DF5" w:rsidTr="00516C41">
        <w:tc>
          <w:tcPr>
            <w:tcW w:w="2802" w:type="dxa"/>
            <w:tcBorders>
              <w:top w:val="single" w:sz="4" w:space="0" w:color="auto"/>
              <w:left w:val="single" w:sz="4" w:space="0" w:color="auto"/>
              <w:bottom w:val="single" w:sz="4" w:space="0" w:color="auto"/>
              <w:right w:val="single" w:sz="4" w:space="0" w:color="auto"/>
            </w:tcBorders>
            <w:shd w:val="clear" w:color="auto" w:fill="auto"/>
          </w:tcPr>
          <w:p w:rsidR="00955DF5" w:rsidRPr="00955DF5" w:rsidRDefault="00955DF5" w:rsidP="00955DF5">
            <w:pPr>
              <w:pStyle w:val="Normal0"/>
              <w:rPr>
                <w:b/>
                <w:i/>
              </w:rPr>
            </w:pPr>
          </w:p>
          <w:p w:rsidR="00955DF5" w:rsidRPr="00955DF5" w:rsidRDefault="00955DF5" w:rsidP="00955DF5">
            <w:pPr>
              <w:pStyle w:val="Normal0"/>
              <w:rPr>
                <w:b/>
                <w:i/>
              </w:rPr>
            </w:pPr>
            <w:r w:rsidRPr="00955DF5">
              <w:rPr>
                <w:b/>
                <w:i/>
              </w:rPr>
              <w:t>Student Name:</w:t>
            </w:r>
          </w:p>
          <w:p w:rsidR="00955DF5" w:rsidRPr="00955DF5" w:rsidRDefault="00955DF5" w:rsidP="00955DF5">
            <w:pPr>
              <w:pStyle w:val="Normal0"/>
              <w:rPr>
                <w:b/>
                <w:i/>
              </w:rPr>
            </w:pPr>
          </w:p>
        </w:tc>
        <w:tc>
          <w:tcPr>
            <w:tcW w:w="8186" w:type="dxa"/>
            <w:tcBorders>
              <w:top w:val="single" w:sz="4" w:space="0" w:color="auto"/>
              <w:left w:val="single" w:sz="4" w:space="0" w:color="auto"/>
              <w:bottom w:val="single" w:sz="4" w:space="0" w:color="auto"/>
              <w:right w:val="single" w:sz="4" w:space="0" w:color="auto"/>
            </w:tcBorders>
            <w:shd w:val="clear" w:color="auto" w:fill="auto"/>
          </w:tcPr>
          <w:p w:rsidR="00955DF5" w:rsidRPr="00955DF5" w:rsidRDefault="007D78ED" w:rsidP="00955DF5">
            <w:pPr>
              <w:pStyle w:val="Normal0"/>
            </w:pPr>
            <w:r>
              <w:t>Rowan McNally Harrison</w:t>
            </w:r>
          </w:p>
        </w:tc>
      </w:tr>
      <w:tr w:rsidR="00955DF5" w:rsidRPr="00955DF5" w:rsidTr="00516C41">
        <w:tc>
          <w:tcPr>
            <w:tcW w:w="2802" w:type="dxa"/>
            <w:tcBorders>
              <w:top w:val="single" w:sz="4" w:space="0" w:color="auto"/>
              <w:left w:val="single" w:sz="4" w:space="0" w:color="auto"/>
              <w:bottom w:val="single" w:sz="4" w:space="0" w:color="auto"/>
              <w:right w:val="single" w:sz="4" w:space="0" w:color="auto"/>
            </w:tcBorders>
            <w:shd w:val="clear" w:color="auto" w:fill="auto"/>
          </w:tcPr>
          <w:p w:rsidR="00955DF5" w:rsidRPr="00955DF5" w:rsidRDefault="00955DF5" w:rsidP="00955DF5">
            <w:pPr>
              <w:pStyle w:val="Normal0"/>
              <w:rPr>
                <w:b/>
                <w:i/>
              </w:rPr>
            </w:pPr>
          </w:p>
          <w:p w:rsidR="00955DF5" w:rsidRPr="00955DF5" w:rsidRDefault="00A6177A" w:rsidP="00955DF5">
            <w:pPr>
              <w:pStyle w:val="Normal0"/>
              <w:rPr>
                <w:b/>
                <w:i/>
              </w:rPr>
            </w:pPr>
            <w:r>
              <w:rPr>
                <w:b/>
                <w:i/>
              </w:rPr>
              <w:t>Unit</w:t>
            </w:r>
            <w:r w:rsidR="00955DF5" w:rsidRPr="00955DF5">
              <w:rPr>
                <w:b/>
                <w:i/>
              </w:rPr>
              <w:t>:</w:t>
            </w:r>
          </w:p>
          <w:p w:rsidR="00955DF5" w:rsidRPr="00955DF5" w:rsidRDefault="00955DF5" w:rsidP="00955DF5">
            <w:pPr>
              <w:pStyle w:val="Normal0"/>
              <w:rPr>
                <w:b/>
                <w:i/>
              </w:rPr>
            </w:pPr>
          </w:p>
        </w:tc>
        <w:tc>
          <w:tcPr>
            <w:tcW w:w="8186" w:type="dxa"/>
            <w:tcBorders>
              <w:top w:val="single" w:sz="4" w:space="0" w:color="auto"/>
              <w:left w:val="single" w:sz="4" w:space="0" w:color="auto"/>
              <w:bottom w:val="single" w:sz="4" w:space="0" w:color="auto"/>
              <w:right w:val="single" w:sz="4" w:space="0" w:color="auto"/>
            </w:tcBorders>
            <w:shd w:val="clear" w:color="auto" w:fill="auto"/>
          </w:tcPr>
          <w:p w:rsidR="00955DF5" w:rsidRPr="00955DF5" w:rsidRDefault="007D78ED" w:rsidP="00955DF5">
            <w:pPr>
              <w:pStyle w:val="Normal0"/>
            </w:pPr>
            <w:r>
              <w:t xml:space="preserve">Unit 6 Web </w:t>
            </w:r>
            <w:proofErr w:type="spellStart"/>
            <w:r>
              <w:t>Developement</w:t>
            </w:r>
            <w:proofErr w:type="spellEnd"/>
          </w:p>
        </w:tc>
      </w:tr>
      <w:tr w:rsidR="00955DF5" w:rsidRPr="00955DF5" w:rsidTr="00516C41">
        <w:tc>
          <w:tcPr>
            <w:tcW w:w="2802" w:type="dxa"/>
            <w:tcBorders>
              <w:top w:val="single" w:sz="4" w:space="0" w:color="auto"/>
              <w:left w:val="single" w:sz="4" w:space="0" w:color="auto"/>
              <w:bottom w:val="single" w:sz="4" w:space="0" w:color="auto"/>
              <w:right w:val="single" w:sz="4" w:space="0" w:color="auto"/>
            </w:tcBorders>
            <w:shd w:val="clear" w:color="auto" w:fill="auto"/>
          </w:tcPr>
          <w:p w:rsidR="00955DF5" w:rsidRPr="00955DF5" w:rsidRDefault="00955DF5" w:rsidP="00955DF5">
            <w:pPr>
              <w:pStyle w:val="Normal0"/>
              <w:rPr>
                <w:b/>
                <w:i/>
              </w:rPr>
            </w:pPr>
          </w:p>
          <w:p w:rsidR="00955DF5" w:rsidRPr="00955DF5" w:rsidRDefault="00955DF5" w:rsidP="00955DF5">
            <w:pPr>
              <w:pStyle w:val="Normal0"/>
              <w:rPr>
                <w:b/>
                <w:i/>
              </w:rPr>
            </w:pPr>
            <w:r w:rsidRPr="00955DF5">
              <w:rPr>
                <w:b/>
                <w:i/>
              </w:rPr>
              <w:t>Tutor Name:</w:t>
            </w:r>
          </w:p>
          <w:p w:rsidR="00955DF5" w:rsidRPr="00955DF5" w:rsidRDefault="00955DF5" w:rsidP="00955DF5">
            <w:pPr>
              <w:pStyle w:val="Normal0"/>
              <w:rPr>
                <w:b/>
                <w:i/>
              </w:rPr>
            </w:pPr>
          </w:p>
        </w:tc>
        <w:tc>
          <w:tcPr>
            <w:tcW w:w="8186" w:type="dxa"/>
            <w:tcBorders>
              <w:top w:val="single" w:sz="4" w:space="0" w:color="auto"/>
              <w:left w:val="single" w:sz="4" w:space="0" w:color="auto"/>
              <w:bottom w:val="single" w:sz="4" w:space="0" w:color="auto"/>
              <w:right w:val="single" w:sz="4" w:space="0" w:color="auto"/>
            </w:tcBorders>
            <w:shd w:val="clear" w:color="auto" w:fill="auto"/>
          </w:tcPr>
          <w:p w:rsidR="00955DF5" w:rsidRPr="00955DF5" w:rsidRDefault="007D78ED" w:rsidP="00955DF5">
            <w:pPr>
              <w:pStyle w:val="Normal0"/>
            </w:pPr>
            <w:r>
              <w:t>Farid Vali</w:t>
            </w:r>
          </w:p>
        </w:tc>
      </w:tr>
      <w:tr w:rsidR="00955DF5" w:rsidRPr="00955DF5" w:rsidTr="00516C41">
        <w:tc>
          <w:tcPr>
            <w:tcW w:w="2802" w:type="dxa"/>
            <w:tcBorders>
              <w:top w:val="single" w:sz="4" w:space="0" w:color="auto"/>
              <w:left w:val="single" w:sz="4" w:space="0" w:color="auto"/>
              <w:bottom w:val="single" w:sz="4" w:space="0" w:color="auto"/>
              <w:right w:val="single" w:sz="4" w:space="0" w:color="auto"/>
            </w:tcBorders>
            <w:shd w:val="clear" w:color="auto" w:fill="auto"/>
          </w:tcPr>
          <w:p w:rsidR="00955DF5" w:rsidRPr="00955DF5" w:rsidRDefault="00955DF5" w:rsidP="00955DF5">
            <w:pPr>
              <w:pStyle w:val="Normal0"/>
              <w:rPr>
                <w:b/>
                <w:i/>
              </w:rPr>
            </w:pPr>
          </w:p>
          <w:p w:rsidR="00955DF5" w:rsidRPr="00955DF5" w:rsidRDefault="00955DF5" w:rsidP="00955DF5">
            <w:pPr>
              <w:pStyle w:val="Normal0"/>
              <w:rPr>
                <w:b/>
                <w:i/>
              </w:rPr>
            </w:pPr>
            <w:r w:rsidRPr="00955DF5">
              <w:rPr>
                <w:b/>
                <w:i/>
              </w:rPr>
              <w:t>Deadline Date:</w:t>
            </w:r>
          </w:p>
          <w:p w:rsidR="00955DF5" w:rsidRPr="00955DF5" w:rsidRDefault="00955DF5" w:rsidP="00955DF5">
            <w:pPr>
              <w:pStyle w:val="Normal0"/>
              <w:rPr>
                <w:b/>
                <w:i/>
              </w:rPr>
            </w:pPr>
          </w:p>
        </w:tc>
        <w:tc>
          <w:tcPr>
            <w:tcW w:w="8186" w:type="dxa"/>
            <w:tcBorders>
              <w:top w:val="single" w:sz="4" w:space="0" w:color="auto"/>
              <w:left w:val="single" w:sz="4" w:space="0" w:color="auto"/>
              <w:bottom w:val="single" w:sz="4" w:space="0" w:color="auto"/>
              <w:right w:val="single" w:sz="4" w:space="0" w:color="auto"/>
            </w:tcBorders>
            <w:shd w:val="clear" w:color="auto" w:fill="auto"/>
          </w:tcPr>
          <w:p w:rsidR="00F62BE6" w:rsidRDefault="00F62BE6" w:rsidP="00955DF5">
            <w:pPr>
              <w:pStyle w:val="Normal0"/>
            </w:pPr>
          </w:p>
          <w:p w:rsidR="00955DF5" w:rsidRPr="00955DF5" w:rsidRDefault="00955DF5" w:rsidP="00955DF5">
            <w:pPr>
              <w:pStyle w:val="Normal0"/>
            </w:pPr>
          </w:p>
        </w:tc>
      </w:tr>
    </w:tbl>
    <w:p w:rsidR="00955DF5" w:rsidRDefault="00955DF5">
      <w:pPr>
        <w:pStyle w:val="Normal0"/>
      </w:pPr>
    </w:p>
    <w:tbl>
      <w:tblPr>
        <w:tblStyle w:val="TableGrid"/>
        <w:tblW w:w="0" w:type="auto"/>
        <w:tblLook w:val="04A0" w:firstRow="1" w:lastRow="0" w:firstColumn="1" w:lastColumn="0" w:noHBand="0" w:noVBand="1"/>
      </w:tblPr>
      <w:tblGrid>
        <w:gridCol w:w="9594"/>
      </w:tblGrid>
      <w:tr w:rsidR="009E0573" w:rsidTr="009E0573">
        <w:trPr>
          <w:trHeight w:val="4361"/>
        </w:trPr>
        <w:tc>
          <w:tcPr>
            <w:tcW w:w="9594" w:type="dxa"/>
          </w:tcPr>
          <w:p w:rsidR="009E0573" w:rsidRDefault="009E0573" w:rsidP="00955DF5">
            <w:pPr>
              <w:pStyle w:val="Normal0"/>
              <w:rPr>
                <w:b/>
                <w:bCs/>
                <w:i/>
                <w:iCs/>
              </w:rPr>
            </w:pPr>
          </w:p>
          <w:p w:rsidR="009E0573" w:rsidRDefault="009E0573" w:rsidP="00955DF5">
            <w:pPr>
              <w:pStyle w:val="Normal0"/>
              <w:rPr>
                <w:b/>
                <w:bCs/>
                <w:i/>
                <w:iCs/>
              </w:rPr>
            </w:pPr>
          </w:p>
          <w:p w:rsidR="009E0573" w:rsidRDefault="009E0573" w:rsidP="009E0573">
            <w:pPr>
              <w:pStyle w:val="Normal0"/>
              <w:jc w:val="center"/>
              <w:rPr>
                <w:b/>
                <w:bCs/>
                <w:i/>
                <w:iCs/>
              </w:rPr>
            </w:pPr>
          </w:p>
        </w:tc>
      </w:tr>
    </w:tbl>
    <w:p w:rsidR="00955DF5" w:rsidRDefault="00955DF5" w:rsidP="0014663F">
      <w:pPr>
        <w:pStyle w:val="Normal0"/>
        <w:spacing w:line="276" w:lineRule="auto"/>
      </w:pPr>
    </w:p>
    <w:tbl>
      <w:tblPr>
        <w:tblStyle w:val="TableGrid"/>
        <w:tblW w:w="0" w:type="auto"/>
        <w:tblLook w:val="04A0" w:firstRow="1" w:lastRow="0" w:firstColumn="1" w:lastColumn="0" w:noHBand="0" w:noVBand="1"/>
      </w:tblPr>
      <w:tblGrid>
        <w:gridCol w:w="9628"/>
      </w:tblGrid>
      <w:tr w:rsidR="00544EC6" w:rsidTr="00516C41">
        <w:tc>
          <w:tcPr>
            <w:tcW w:w="9628" w:type="dxa"/>
            <w:shd w:val="clear" w:color="auto" w:fill="FFC000"/>
            <w:vAlign w:val="center"/>
          </w:tcPr>
          <w:p w:rsidR="00544EC6" w:rsidRPr="002C7D98" w:rsidRDefault="00544EC6" w:rsidP="00544EC6">
            <w:pPr>
              <w:spacing w:line="276" w:lineRule="auto"/>
              <w:rPr>
                <w:b/>
              </w:rPr>
            </w:pPr>
            <w:r w:rsidRPr="002C7D98">
              <w:rPr>
                <w:b/>
              </w:rPr>
              <w:t>Task 1 (P4, P5, P6, M3, D3)</w:t>
            </w:r>
          </w:p>
          <w:p w:rsidR="00544EC6" w:rsidRPr="002C7D98" w:rsidRDefault="00544EC6" w:rsidP="00544EC6">
            <w:pPr>
              <w:spacing w:line="276" w:lineRule="auto"/>
              <w:rPr>
                <w:rFonts w:cstheme="minorHAnsi"/>
                <w:b/>
              </w:rPr>
            </w:pPr>
          </w:p>
          <w:p w:rsidR="00544EC6" w:rsidRPr="002C7D98" w:rsidRDefault="00544EC6" w:rsidP="00544EC6">
            <w:pPr>
              <w:spacing w:line="276" w:lineRule="auto"/>
              <w:rPr>
                <w:rFonts w:cstheme="minorHAnsi"/>
                <w:b/>
              </w:rPr>
            </w:pPr>
            <w:r w:rsidRPr="002C7D98">
              <w:rPr>
                <w:rFonts w:cstheme="minorHAnsi"/>
                <w:b/>
                <w:i/>
              </w:rPr>
              <w:t>P4,</w:t>
            </w:r>
            <w:r w:rsidRPr="002C7D98">
              <w:rPr>
                <w:rFonts w:cstheme="minorHAnsi"/>
                <w:i/>
              </w:rPr>
              <w:t xml:space="preserve"> </w:t>
            </w:r>
            <w:r w:rsidRPr="002C7D98">
              <w:rPr>
                <w:rFonts w:cstheme="minorHAnsi"/>
                <w:lang w:eastAsia="en-GB"/>
              </w:rPr>
              <w:t>Produce a website for an intended audience and purpose.</w:t>
            </w:r>
          </w:p>
          <w:p w:rsidR="00544EC6" w:rsidRPr="002C7D98" w:rsidRDefault="00544EC6" w:rsidP="00544EC6">
            <w:pPr>
              <w:pStyle w:val="ListParagraph"/>
              <w:numPr>
                <w:ilvl w:val="1"/>
                <w:numId w:val="11"/>
              </w:numPr>
              <w:spacing w:line="276" w:lineRule="auto"/>
              <w:jc w:val="both"/>
              <w:rPr>
                <w:rFonts w:ascii="Verdana" w:hAnsi="Verdana" w:cstheme="minorHAnsi"/>
                <w:szCs w:val="20"/>
              </w:rPr>
            </w:pPr>
            <w:r w:rsidRPr="002C7D98">
              <w:rPr>
                <w:rFonts w:ascii="Verdana" w:hAnsi="Verdana" w:cstheme="minorHAnsi"/>
                <w:szCs w:val="20"/>
              </w:rPr>
              <w:t>Linked website including home and contact page</w:t>
            </w:r>
          </w:p>
          <w:p w:rsidR="00544EC6" w:rsidRPr="002C7D98" w:rsidRDefault="00544EC6" w:rsidP="00544EC6">
            <w:pPr>
              <w:pStyle w:val="ListParagraph"/>
              <w:numPr>
                <w:ilvl w:val="1"/>
                <w:numId w:val="11"/>
              </w:numPr>
              <w:spacing w:line="276" w:lineRule="auto"/>
              <w:jc w:val="both"/>
              <w:rPr>
                <w:rFonts w:ascii="Verdana" w:hAnsi="Verdana" w:cstheme="minorHAnsi"/>
                <w:szCs w:val="20"/>
              </w:rPr>
            </w:pPr>
            <w:r w:rsidRPr="002C7D98">
              <w:rPr>
                <w:rFonts w:ascii="Verdana" w:hAnsi="Verdana" w:cstheme="minorHAnsi"/>
                <w:szCs w:val="20"/>
              </w:rPr>
              <w:t>Hyperlinks</w:t>
            </w:r>
          </w:p>
          <w:p w:rsidR="00544EC6" w:rsidRPr="002C7D98" w:rsidRDefault="00544EC6" w:rsidP="00544EC6">
            <w:pPr>
              <w:spacing w:line="276" w:lineRule="auto"/>
              <w:rPr>
                <w:rFonts w:cstheme="minorHAnsi"/>
                <w:b/>
              </w:rPr>
            </w:pPr>
          </w:p>
          <w:p w:rsidR="00544EC6" w:rsidRPr="002C7D98" w:rsidRDefault="00544EC6" w:rsidP="00544EC6">
            <w:pPr>
              <w:spacing w:line="276" w:lineRule="auto"/>
              <w:rPr>
                <w:rFonts w:cstheme="minorHAnsi"/>
                <w:b/>
              </w:rPr>
            </w:pPr>
            <w:r w:rsidRPr="002C7D98">
              <w:rPr>
                <w:rFonts w:cstheme="minorHAnsi"/>
                <w:b/>
                <w:i/>
              </w:rPr>
              <w:t>P5,</w:t>
            </w:r>
            <w:r w:rsidRPr="002C7D98">
              <w:rPr>
                <w:rFonts w:cstheme="minorHAnsi"/>
                <w:i/>
              </w:rPr>
              <w:t xml:space="preserve"> </w:t>
            </w:r>
            <w:r w:rsidRPr="002C7D98">
              <w:rPr>
                <w:rFonts w:cstheme="minorHAnsi"/>
                <w:lang w:eastAsia="en-GB"/>
              </w:rPr>
              <w:t>Test the website for functionality, compatibility and usability.</w:t>
            </w:r>
          </w:p>
          <w:p w:rsidR="00544EC6" w:rsidRPr="002C7D98" w:rsidRDefault="00544EC6" w:rsidP="00544EC6">
            <w:pPr>
              <w:pStyle w:val="ListParagraph"/>
              <w:numPr>
                <w:ilvl w:val="1"/>
                <w:numId w:val="11"/>
              </w:numPr>
              <w:spacing w:line="276" w:lineRule="auto"/>
              <w:rPr>
                <w:rFonts w:ascii="Verdana" w:hAnsi="Verdana" w:cstheme="minorHAnsi"/>
                <w:b/>
                <w:szCs w:val="20"/>
              </w:rPr>
            </w:pPr>
            <w:r w:rsidRPr="002C7D98">
              <w:rPr>
                <w:rFonts w:ascii="Verdana" w:hAnsi="Verdana" w:cstheme="minorHAnsi"/>
                <w:szCs w:val="20"/>
                <w:lang w:eastAsia="en-GB"/>
              </w:rPr>
              <w:t>Functionality testing for example user environments, links, navigation; content; check against user requirements;</w:t>
            </w:r>
          </w:p>
          <w:p w:rsidR="00544EC6" w:rsidRPr="002C7D98" w:rsidRDefault="00544EC6" w:rsidP="00544EC6">
            <w:pPr>
              <w:spacing w:line="276" w:lineRule="auto"/>
              <w:rPr>
                <w:rFonts w:cstheme="minorHAnsi"/>
                <w:b/>
              </w:rPr>
            </w:pPr>
          </w:p>
          <w:p w:rsidR="00544EC6" w:rsidRPr="002C7D98" w:rsidRDefault="00544EC6" w:rsidP="00544EC6">
            <w:pPr>
              <w:spacing w:line="276" w:lineRule="auto"/>
              <w:rPr>
                <w:rFonts w:cstheme="minorHAnsi"/>
                <w:lang w:eastAsia="en-GB"/>
              </w:rPr>
            </w:pPr>
            <w:r w:rsidRPr="002C7D98">
              <w:rPr>
                <w:rFonts w:cstheme="minorHAnsi"/>
                <w:b/>
                <w:i/>
              </w:rPr>
              <w:t>P6,</w:t>
            </w:r>
            <w:r w:rsidRPr="002C7D98">
              <w:rPr>
                <w:rFonts w:cstheme="minorHAnsi"/>
                <w:i/>
              </w:rPr>
              <w:t xml:space="preserve"> </w:t>
            </w:r>
            <w:r w:rsidRPr="002C7D98">
              <w:rPr>
                <w:rFonts w:cstheme="minorHAnsi"/>
                <w:lang w:eastAsia="en-GB"/>
              </w:rPr>
              <w:t>Review the extent to which the website meets client requirements.</w:t>
            </w:r>
          </w:p>
          <w:p w:rsidR="00544EC6" w:rsidRPr="002C7D98" w:rsidRDefault="00544EC6" w:rsidP="00544EC6">
            <w:pPr>
              <w:pStyle w:val="ListParagraph"/>
              <w:spacing w:line="276" w:lineRule="auto"/>
              <w:rPr>
                <w:rFonts w:ascii="Verdana" w:hAnsi="Verdana" w:cstheme="minorHAnsi"/>
                <w:szCs w:val="20"/>
                <w:lang w:eastAsia="en-GB"/>
              </w:rPr>
            </w:pPr>
          </w:p>
          <w:p w:rsidR="00544EC6" w:rsidRPr="002C7D98" w:rsidRDefault="00544EC6" w:rsidP="00544EC6">
            <w:pPr>
              <w:pStyle w:val="ListParagraph"/>
              <w:numPr>
                <w:ilvl w:val="1"/>
                <w:numId w:val="11"/>
              </w:numPr>
              <w:spacing w:line="276" w:lineRule="auto"/>
              <w:jc w:val="both"/>
              <w:rPr>
                <w:rFonts w:ascii="Verdana" w:hAnsi="Verdana" w:cstheme="minorHAnsi"/>
                <w:szCs w:val="20"/>
              </w:rPr>
            </w:pPr>
            <w:r w:rsidRPr="002C7D98">
              <w:rPr>
                <w:rFonts w:ascii="Verdana" w:hAnsi="Verdana" w:cstheme="minorHAnsi"/>
                <w:szCs w:val="20"/>
              </w:rPr>
              <w:t>Text – proofread and error free</w:t>
            </w:r>
          </w:p>
          <w:p w:rsidR="00544EC6" w:rsidRPr="002C7D98" w:rsidRDefault="00544EC6" w:rsidP="00544EC6">
            <w:pPr>
              <w:pStyle w:val="ListParagraph"/>
              <w:numPr>
                <w:ilvl w:val="1"/>
                <w:numId w:val="11"/>
              </w:numPr>
              <w:spacing w:line="276" w:lineRule="auto"/>
              <w:jc w:val="both"/>
              <w:rPr>
                <w:rFonts w:ascii="Verdana" w:hAnsi="Verdana" w:cstheme="minorHAnsi"/>
                <w:szCs w:val="20"/>
              </w:rPr>
            </w:pPr>
            <w:r w:rsidRPr="002C7D98">
              <w:rPr>
                <w:rFonts w:ascii="Verdana" w:hAnsi="Verdana" w:cstheme="minorHAnsi"/>
                <w:szCs w:val="20"/>
              </w:rPr>
              <w:t>Images – scaled and correct for website</w:t>
            </w:r>
          </w:p>
          <w:p w:rsidR="00544EC6" w:rsidRPr="002C7D98" w:rsidRDefault="00544EC6" w:rsidP="00544EC6">
            <w:pPr>
              <w:pStyle w:val="ListParagraph"/>
              <w:numPr>
                <w:ilvl w:val="1"/>
                <w:numId w:val="11"/>
              </w:numPr>
              <w:spacing w:line="276" w:lineRule="auto"/>
              <w:jc w:val="both"/>
              <w:rPr>
                <w:rFonts w:ascii="Verdana" w:hAnsi="Verdana" w:cstheme="minorHAnsi"/>
                <w:szCs w:val="20"/>
              </w:rPr>
            </w:pPr>
            <w:r w:rsidRPr="002C7D98">
              <w:rPr>
                <w:rFonts w:ascii="Verdana" w:hAnsi="Verdana" w:cstheme="minorHAnsi"/>
                <w:szCs w:val="20"/>
              </w:rPr>
              <w:t>Formatting techniques</w:t>
            </w:r>
          </w:p>
          <w:p w:rsidR="00544EC6" w:rsidRPr="002C7D98" w:rsidRDefault="00544EC6" w:rsidP="00544EC6">
            <w:pPr>
              <w:pStyle w:val="ListParagraph"/>
              <w:numPr>
                <w:ilvl w:val="1"/>
                <w:numId w:val="11"/>
              </w:numPr>
              <w:spacing w:line="276" w:lineRule="auto"/>
              <w:jc w:val="both"/>
              <w:rPr>
                <w:rFonts w:ascii="Verdana" w:hAnsi="Verdana" w:cstheme="minorHAnsi"/>
                <w:szCs w:val="20"/>
              </w:rPr>
            </w:pPr>
            <w:r w:rsidRPr="002C7D98">
              <w:rPr>
                <w:rFonts w:ascii="Verdana" w:hAnsi="Verdana" w:cstheme="minorHAnsi"/>
                <w:szCs w:val="20"/>
              </w:rPr>
              <w:t>Format standardisation</w:t>
            </w:r>
          </w:p>
          <w:p w:rsidR="00544EC6" w:rsidRPr="002C7D98" w:rsidRDefault="00544EC6" w:rsidP="00544EC6">
            <w:pPr>
              <w:pStyle w:val="ListParagraph"/>
              <w:numPr>
                <w:ilvl w:val="1"/>
                <w:numId w:val="11"/>
              </w:numPr>
              <w:spacing w:line="276" w:lineRule="auto"/>
              <w:jc w:val="both"/>
              <w:rPr>
                <w:rFonts w:ascii="Verdana" w:hAnsi="Verdana" w:cstheme="minorHAnsi"/>
                <w:szCs w:val="20"/>
              </w:rPr>
            </w:pPr>
            <w:r w:rsidRPr="002C7D98">
              <w:rPr>
                <w:rFonts w:ascii="Verdana" w:hAnsi="Verdana" w:cstheme="minorHAnsi"/>
                <w:szCs w:val="20"/>
              </w:rPr>
              <w:t>Correct alignment on all pages</w:t>
            </w:r>
          </w:p>
          <w:p w:rsidR="00544EC6" w:rsidRPr="002C7D98" w:rsidRDefault="00544EC6" w:rsidP="00544EC6">
            <w:pPr>
              <w:spacing w:line="276" w:lineRule="auto"/>
              <w:rPr>
                <w:rFonts w:cstheme="minorHAnsi"/>
                <w:b/>
              </w:rPr>
            </w:pPr>
          </w:p>
          <w:p w:rsidR="00544EC6" w:rsidRPr="002C7D98" w:rsidRDefault="00544EC6" w:rsidP="00544EC6">
            <w:pPr>
              <w:spacing w:line="276" w:lineRule="auto"/>
              <w:rPr>
                <w:rFonts w:cstheme="minorHAnsi"/>
                <w:lang w:eastAsia="en-GB"/>
              </w:rPr>
            </w:pPr>
            <w:r w:rsidRPr="002C7D98">
              <w:rPr>
                <w:rFonts w:cstheme="minorHAnsi"/>
                <w:b/>
                <w:i/>
              </w:rPr>
              <w:t>M3,</w:t>
            </w:r>
            <w:r w:rsidRPr="002C7D98">
              <w:rPr>
                <w:rFonts w:cstheme="minorHAnsi"/>
                <w:i/>
              </w:rPr>
              <w:t xml:space="preserve"> </w:t>
            </w:r>
            <w:r w:rsidRPr="002C7D98">
              <w:rPr>
                <w:rFonts w:cstheme="minorHAnsi"/>
                <w:lang w:eastAsia="en-GB"/>
              </w:rPr>
              <w:t>optimise the website to meet client requirements.</w:t>
            </w:r>
          </w:p>
          <w:p w:rsidR="00544EC6" w:rsidRPr="002C7D98" w:rsidRDefault="00544EC6" w:rsidP="00544EC6">
            <w:pPr>
              <w:spacing w:line="276" w:lineRule="auto"/>
              <w:rPr>
                <w:rFonts w:cstheme="minorHAnsi"/>
                <w:i/>
              </w:rPr>
            </w:pPr>
          </w:p>
          <w:p w:rsidR="00544EC6" w:rsidRPr="002C7D98" w:rsidRDefault="00544EC6" w:rsidP="00544EC6">
            <w:pPr>
              <w:spacing w:line="276" w:lineRule="auto"/>
              <w:rPr>
                <w:rFonts w:cstheme="minorHAnsi"/>
                <w:lang w:eastAsia="en-GB"/>
              </w:rPr>
            </w:pPr>
            <w:r w:rsidRPr="002C7D98">
              <w:rPr>
                <w:rFonts w:cstheme="minorHAnsi"/>
                <w:b/>
                <w:i/>
              </w:rPr>
              <w:t>D3</w:t>
            </w:r>
            <w:r w:rsidRPr="002C7D98">
              <w:rPr>
                <w:rFonts w:cstheme="minorHAnsi"/>
                <w:i/>
              </w:rPr>
              <w:t xml:space="preserve">, </w:t>
            </w:r>
            <w:r w:rsidRPr="002C7D98">
              <w:rPr>
                <w:rFonts w:cstheme="minorHAnsi"/>
                <w:lang w:eastAsia="en-GB"/>
              </w:rPr>
              <w:t>Demonstrate individual responsibility, creativity and effective self-management in the design, development and review of the website.</w:t>
            </w:r>
          </w:p>
          <w:p w:rsidR="00544EC6" w:rsidRPr="002C7D98" w:rsidRDefault="00544EC6" w:rsidP="00544EC6">
            <w:pPr>
              <w:spacing w:line="276" w:lineRule="auto"/>
              <w:rPr>
                <w:rFonts w:cs="Calibri"/>
                <w:lang w:eastAsia="en-GB"/>
              </w:rPr>
            </w:pPr>
          </w:p>
          <w:p w:rsidR="00544EC6" w:rsidRPr="002C7D98" w:rsidRDefault="00544EC6" w:rsidP="00544EC6">
            <w:pPr>
              <w:autoSpaceDE w:val="0"/>
              <w:autoSpaceDN w:val="0"/>
              <w:adjustRightInd w:val="0"/>
              <w:spacing w:line="276" w:lineRule="auto"/>
              <w:rPr>
                <w:rFonts w:cstheme="minorHAnsi"/>
                <w:b/>
                <w:bCs/>
                <w:lang w:eastAsia="en-GB"/>
              </w:rPr>
            </w:pPr>
            <w:r w:rsidRPr="002C7D98">
              <w:rPr>
                <w:rFonts w:cstheme="minorHAnsi"/>
                <w:b/>
                <w:bCs/>
                <w:lang w:eastAsia="en-GB"/>
              </w:rPr>
              <w:lastRenderedPageBreak/>
              <w:t>Client-side scripting languages</w:t>
            </w:r>
          </w:p>
          <w:p w:rsidR="00544EC6" w:rsidRPr="002C7D98" w:rsidRDefault="00544EC6" w:rsidP="00544EC6">
            <w:pPr>
              <w:pStyle w:val="ListParagraph"/>
              <w:numPr>
                <w:ilvl w:val="0"/>
                <w:numId w:val="18"/>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Embedding of original client-side scripts into web pages to provide more interactivity and improve the usability of the website.</w:t>
            </w:r>
          </w:p>
          <w:p w:rsidR="00544EC6" w:rsidRPr="002C7D98" w:rsidRDefault="00544EC6" w:rsidP="00544EC6">
            <w:pPr>
              <w:pStyle w:val="ListParagraph"/>
              <w:numPr>
                <w:ilvl w:val="0"/>
                <w:numId w:val="18"/>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Types of web-scripting languages, e.g. JavaScript®, VBScript®.</w:t>
            </w:r>
          </w:p>
          <w:p w:rsidR="00544EC6" w:rsidRPr="002C7D98" w:rsidRDefault="00544EC6" w:rsidP="00544EC6">
            <w:pPr>
              <w:pStyle w:val="ListParagraph"/>
              <w:numPr>
                <w:ilvl w:val="0"/>
                <w:numId w:val="18"/>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Uses of scripting languages, e.g. alerts, confirming choices, browser detection, creating rollovers, checking/validating input, handling forms.</w:t>
            </w:r>
          </w:p>
          <w:p w:rsidR="00544EC6" w:rsidRPr="002C7D98" w:rsidRDefault="00544EC6" w:rsidP="00544EC6">
            <w:pPr>
              <w:pStyle w:val="ListParagraph"/>
              <w:numPr>
                <w:ilvl w:val="0"/>
                <w:numId w:val="18"/>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Constructs, e.g. syntax, loops, decision making, functions, parameter passing, handling events, methods.</w:t>
            </w:r>
          </w:p>
          <w:p w:rsidR="00544EC6" w:rsidRPr="002C7D98" w:rsidRDefault="00544EC6" w:rsidP="00544EC6">
            <w:pPr>
              <w:autoSpaceDE w:val="0"/>
              <w:autoSpaceDN w:val="0"/>
              <w:adjustRightInd w:val="0"/>
              <w:spacing w:line="276" w:lineRule="auto"/>
              <w:rPr>
                <w:rFonts w:cstheme="minorHAnsi"/>
                <w:b/>
                <w:bCs/>
                <w:lang w:eastAsia="en-GB"/>
              </w:rPr>
            </w:pPr>
            <w:r w:rsidRPr="002C7D98">
              <w:rPr>
                <w:rFonts w:cstheme="minorHAnsi"/>
                <w:b/>
                <w:bCs/>
                <w:lang w:eastAsia="en-GB"/>
              </w:rPr>
              <w:t>Website development</w:t>
            </w:r>
          </w:p>
          <w:p w:rsidR="00544EC6" w:rsidRPr="002C7D98" w:rsidRDefault="00544EC6" w:rsidP="00544EC6">
            <w:pPr>
              <w:autoSpaceDE w:val="0"/>
              <w:autoSpaceDN w:val="0"/>
              <w:adjustRightInd w:val="0"/>
              <w:spacing w:line="276" w:lineRule="auto"/>
              <w:rPr>
                <w:rFonts w:cstheme="minorHAnsi"/>
                <w:lang w:eastAsia="en-GB"/>
              </w:rPr>
            </w:pPr>
            <w:r w:rsidRPr="002C7D98">
              <w:rPr>
                <w:rFonts w:cstheme="minorHAnsi"/>
                <w:lang w:eastAsia="en-GB"/>
              </w:rPr>
              <w:t>Creation of interactive websites, including:</w:t>
            </w:r>
          </w:p>
          <w:p w:rsidR="00544EC6" w:rsidRPr="002C7D98" w:rsidRDefault="00544EC6" w:rsidP="00544EC6">
            <w:pPr>
              <w:pStyle w:val="ListParagraph"/>
              <w:numPr>
                <w:ilvl w:val="0"/>
                <w:numId w:val="19"/>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use of CSS, e.g. HTML tags, CSS frameworks, box model, access CSS from HTML, doc types</w:t>
            </w:r>
          </w:p>
          <w:p w:rsidR="00544EC6" w:rsidRPr="002C7D98" w:rsidRDefault="00544EC6" w:rsidP="00544EC6">
            <w:pPr>
              <w:pStyle w:val="ListParagraph"/>
              <w:numPr>
                <w:ilvl w:val="0"/>
                <w:numId w:val="19"/>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use of original client-side scripting</w:t>
            </w:r>
          </w:p>
          <w:p w:rsidR="00544EC6" w:rsidRPr="002C7D98" w:rsidRDefault="00544EC6" w:rsidP="00544EC6">
            <w:pPr>
              <w:pStyle w:val="ListParagraph"/>
              <w:numPr>
                <w:ilvl w:val="0"/>
                <w:numId w:val="19"/>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compatibility with mobile and tablet devices</w:t>
            </w:r>
          </w:p>
          <w:p w:rsidR="00544EC6" w:rsidRPr="002C7D98" w:rsidRDefault="00544EC6" w:rsidP="00544EC6">
            <w:pPr>
              <w:pStyle w:val="ListParagraph"/>
              <w:numPr>
                <w:ilvl w:val="0"/>
                <w:numId w:val="19"/>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effective use of tools and techniques</w:t>
            </w:r>
          </w:p>
          <w:p w:rsidR="00544EC6" w:rsidRPr="002C7D98" w:rsidRDefault="00544EC6" w:rsidP="00544EC6">
            <w:pPr>
              <w:pStyle w:val="ListParagraph"/>
              <w:numPr>
                <w:ilvl w:val="0"/>
                <w:numId w:val="19"/>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the uploading of files to a web server or host computer/device.</w:t>
            </w:r>
          </w:p>
          <w:p w:rsidR="00544EC6" w:rsidRPr="002C7D98" w:rsidRDefault="00544EC6" w:rsidP="00544EC6">
            <w:pPr>
              <w:autoSpaceDE w:val="0"/>
              <w:autoSpaceDN w:val="0"/>
              <w:adjustRightInd w:val="0"/>
              <w:spacing w:line="276" w:lineRule="auto"/>
              <w:rPr>
                <w:rFonts w:cstheme="minorHAnsi"/>
                <w:b/>
                <w:bCs/>
                <w:lang w:eastAsia="en-GB"/>
              </w:rPr>
            </w:pPr>
            <w:r w:rsidRPr="002C7D98">
              <w:rPr>
                <w:rFonts w:cstheme="minorHAnsi"/>
                <w:b/>
                <w:bCs/>
                <w:lang w:eastAsia="en-GB"/>
              </w:rPr>
              <w:t>Website review</w:t>
            </w:r>
          </w:p>
          <w:p w:rsidR="00544EC6" w:rsidRPr="002C7D98" w:rsidRDefault="00544EC6" w:rsidP="00544EC6">
            <w:pPr>
              <w:autoSpaceDE w:val="0"/>
              <w:autoSpaceDN w:val="0"/>
              <w:adjustRightInd w:val="0"/>
              <w:spacing w:line="276" w:lineRule="auto"/>
              <w:rPr>
                <w:rFonts w:cstheme="minorHAnsi"/>
                <w:lang w:eastAsia="en-GB"/>
              </w:rPr>
            </w:pPr>
            <w:r w:rsidRPr="002C7D98">
              <w:rPr>
                <w:rFonts w:cstheme="minorHAnsi"/>
                <w:lang w:eastAsia="en-GB"/>
              </w:rPr>
              <w:t>Reviewing interactive websites:</w:t>
            </w:r>
          </w:p>
          <w:p w:rsidR="00544EC6" w:rsidRPr="002C7D98" w:rsidRDefault="00544EC6" w:rsidP="00544EC6">
            <w:pPr>
              <w:pStyle w:val="ListParagraph"/>
              <w:numPr>
                <w:ilvl w:val="0"/>
                <w:numId w:val="20"/>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quality in comparison with other similar websites</w:t>
            </w:r>
          </w:p>
          <w:p w:rsidR="00544EC6" w:rsidRPr="002C7D98" w:rsidRDefault="00544EC6" w:rsidP="00544EC6">
            <w:pPr>
              <w:pStyle w:val="ListParagraph"/>
              <w:numPr>
                <w:ilvl w:val="0"/>
                <w:numId w:val="20"/>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suitability for intended purpose and audience</w:t>
            </w:r>
          </w:p>
          <w:p w:rsidR="00544EC6" w:rsidRPr="002C7D98" w:rsidRDefault="00544EC6" w:rsidP="00544EC6">
            <w:pPr>
              <w:pStyle w:val="ListParagraph"/>
              <w:numPr>
                <w:ilvl w:val="0"/>
                <w:numId w:val="20"/>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suitability against the client’s requirements, including optimisation</w:t>
            </w:r>
          </w:p>
          <w:p w:rsidR="00544EC6" w:rsidRPr="002C7D98" w:rsidRDefault="00544EC6" w:rsidP="00544EC6">
            <w:pPr>
              <w:pStyle w:val="ListParagraph"/>
              <w:numPr>
                <w:ilvl w:val="0"/>
                <w:numId w:val="20"/>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legal and ethical constraints</w:t>
            </w:r>
          </w:p>
          <w:p w:rsidR="00544EC6" w:rsidRPr="002C7D98" w:rsidRDefault="00544EC6" w:rsidP="00544EC6">
            <w:pPr>
              <w:pStyle w:val="ListParagraph"/>
              <w:numPr>
                <w:ilvl w:val="0"/>
                <w:numId w:val="20"/>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strengths and improvements.</w:t>
            </w:r>
          </w:p>
          <w:p w:rsidR="00544EC6" w:rsidRPr="002C7D98" w:rsidRDefault="00544EC6" w:rsidP="00544EC6">
            <w:pPr>
              <w:autoSpaceDE w:val="0"/>
              <w:autoSpaceDN w:val="0"/>
              <w:adjustRightInd w:val="0"/>
              <w:spacing w:line="276" w:lineRule="auto"/>
              <w:rPr>
                <w:rFonts w:cstheme="minorHAnsi"/>
                <w:lang w:eastAsia="en-GB"/>
              </w:rPr>
            </w:pPr>
            <w:r w:rsidRPr="002C7D98">
              <w:rPr>
                <w:rFonts w:cstheme="minorHAnsi"/>
                <w:b/>
                <w:bCs/>
                <w:lang w:eastAsia="en-GB"/>
              </w:rPr>
              <w:t>Website optimisation</w:t>
            </w:r>
          </w:p>
          <w:p w:rsidR="00544EC6" w:rsidRPr="002C7D98" w:rsidRDefault="00544EC6" w:rsidP="00544EC6">
            <w:pPr>
              <w:autoSpaceDE w:val="0"/>
              <w:autoSpaceDN w:val="0"/>
              <w:adjustRightInd w:val="0"/>
              <w:spacing w:line="276" w:lineRule="auto"/>
              <w:rPr>
                <w:rFonts w:cstheme="minorHAnsi"/>
                <w:lang w:eastAsia="en-GB"/>
              </w:rPr>
            </w:pPr>
            <w:r w:rsidRPr="002C7D98">
              <w:rPr>
                <w:rFonts w:cstheme="minorHAnsi"/>
                <w:lang w:eastAsia="en-GB"/>
              </w:rPr>
              <w:t>Optimising an interactive website, including:</w:t>
            </w:r>
          </w:p>
          <w:p w:rsidR="00544EC6" w:rsidRPr="002C7D98" w:rsidRDefault="00544EC6" w:rsidP="00544EC6">
            <w:pPr>
              <w:pStyle w:val="ListParagraph"/>
              <w:numPr>
                <w:ilvl w:val="0"/>
                <w:numId w:val="21"/>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performance and user testing</w:t>
            </w:r>
          </w:p>
          <w:p w:rsidR="00544EC6" w:rsidRPr="002C7D98" w:rsidRDefault="00544EC6" w:rsidP="00544EC6">
            <w:pPr>
              <w:pStyle w:val="ListParagraph"/>
              <w:numPr>
                <w:ilvl w:val="0"/>
                <w:numId w:val="21"/>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obtaining and evaluating feedback from others</w:t>
            </w:r>
          </w:p>
          <w:p w:rsidR="00544EC6" w:rsidRPr="002C7D98" w:rsidRDefault="00544EC6" w:rsidP="00544EC6">
            <w:pPr>
              <w:pStyle w:val="ListParagraph"/>
              <w:numPr>
                <w:ilvl w:val="0"/>
                <w:numId w:val="21"/>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checking interactivity</w:t>
            </w:r>
          </w:p>
          <w:p w:rsidR="00544EC6" w:rsidRPr="002C7D98" w:rsidRDefault="00544EC6" w:rsidP="00544EC6">
            <w:pPr>
              <w:pStyle w:val="ListParagraph"/>
              <w:numPr>
                <w:ilvl w:val="0"/>
                <w:numId w:val="21"/>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checking compatibility</w:t>
            </w:r>
          </w:p>
          <w:p w:rsidR="00544EC6" w:rsidRPr="002C7D98" w:rsidRDefault="00544EC6" w:rsidP="00544EC6">
            <w:pPr>
              <w:pStyle w:val="ListParagraph"/>
              <w:numPr>
                <w:ilvl w:val="0"/>
                <w:numId w:val="21"/>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refinements and making improvements to meet client needs to optimise the website.</w:t>
            </w:r>
          </w:p>
          <w:p w:rsidR="00544EC6" w:rsidRPr="002C7D98" w:rsidRDefault="00544EC6" w:rsidP="00544EC6">
            <w:pPr>
              <w:autoSpaceDE w:val="0"/>
              <w:autoSpaceDN w:val="0"/>
              <w:adjustRightInd w:val="0"/>
              <w:spacing w:line="276" w:lineRule="auto"/>
              <w:rPr>
                <w:rFonts w:cstheme="minorHAnsi"/>
                <w:b/>
                <w:bCs/>
                <w:lang w:eastAsia="en-GB"/>
              </w:rPr>
            </w:pPr>
            <w:r w:rsidRPr="002C7D98">
              <w:rPr>
                <w:rFonts w:cstheme="minorHAnsi"/>
                <w:b/>
                <w:bCs/>
                <w:lang w:eastAsia="en-GB"/>
              </w:rPr>
              <w:t>Skills, knowledge and behaviours</w:t>
            </w:r>
          </w:p>
          <w:p w:rsidR="00544EC6" w:rsidRPr="002C7D98" w:rsidRDefault="00544EC6" w:rsidP="00544EC6">
            <w:pPr>
              <w:pStyle w:val="ListParagraph"/>
              <w:numPr>
                <w:ilvl w:val="0"/>
                <w:numId w:val="22"/>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Planning and recording, including the setting of relevant targets with timescales, how and when feedback from others will be gathered.</w:t>
            </w:r>
          </w:p>
          <w:p w:rsidR="00544EC6" w:rsidRPr="002C7D98" w:rsidRDefault="00544EC6" w:rsidP="00544EC6">
            <w:pPr>
              <w:pStyle w:val="ListParagraph"/>
              <w:numPr>
                <w:ilvl w:val="0"/>
                <w:numId w:val="22"/>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Reviewing and responding to outcomes, including the use of feedback from others, e.g. IT professionals and users who can provide feedback on the quality of the website and their suitability against the original requirements.</w:t>
            </w:r>
          </w:p>
          <w:p w:rsidR="00544EC6" w:rsidRPr="002C7D98" w:rsidRDefault="00544EC6" w:rsidP="00544EC6">
            <w:pPr>
              <w:pStyle w:val="ListParagraph"/>
              <w:numPr>
                <w:ilvl w:val="0"/>
                <w:numId w:val="23"/>
              </w:numPr>
              <w:autoSpaceDE w:val="0"/>
              <w:autoSpaceDN w:val="0"/>
              <w:adjustRightInd w:val="0"/>
              <w:spacing w:line="276" w:lineRule="auto"/>
              <w:rPr>
                <w:rFonts w:ascii="Verdana" w:hAnsi="Verdana" w:cstheme="minorHAnsi"/>
                <w:lang w:eastAsia="en-GB"/>
              </w:rPr>
            </w:pPr>
            <w:r w:rsidRPr="002C7D98">
              <w:rPr>
                <w:rFonts w:ascii="Verdana" w:hAnsi="Verdana" w:cstheme="minorHAnsi"/>
                <w:lang w:eastAsia="en-GB"/>
              </w:rPr>
              <w:t>Demonstrate own behaviours and their impact on outcomes to include professionalism, etiquette, supporting others, timely and appropriate leadership, accountability and individual responsibility.</w:t>
            </w:r>
          </w:p>
          <w:p w:rsidR="00544EC6" w:rsidRPr="008E5092" w:rsidRDefault="00544EC6" w:rsidP="00544EC6">
            <w:pPr>
              <w:pStyle w:val="ListParagraph"/>
              <w:numPr>
                <w:ilvl w:val="0"/>
                <w:numId w:val="23"/>
              </w:numPr>
              <w:spacing w:after="240" w:line="276" w:lineRule="auto"/>
            </w:pPr>
            <w:r w:rsidRPr="002C7D98">
              <w:rPr>
                <w:rFonts w:ascii="Verdana" w:hAnsi="Verdana" w:cstheme="minorHAnsi"/>
                <w:lang w:eastAsia="en-GB"/>
              </w:rPr>
              <w:t>Evaluating outcomes to help inform high-quality, justified recommendations and decisions.</w:t>
            </w:r>
          </w:p>
        </w:tc>
      </w:tr>
    </w:tbl>
    <w:p w:rsidR="00A6177A" w:rsidRDefault="00A6177A">
      <w:pPr>
        <w:pStyle w:val="Normal0"/>
        <w:rPr>
          <w:rFonts w:asciiTheme="minorHAnsi" w:hAnsiTheme="minorHAnsi" w:cstheme="minorHAnsi"/>
          <w:b/>
          <w:sz w:val="28"/>
          <w:szCs w:val="28"/>
        </w:rPr>
      </w:pPr>
    </w:p>
    <w:p w:rsidR="00A6177A" w:rsidRPr="00DC1334" w:rsidRDefault="005D39BF">
      <w:pPr>
        <w:pStyle w:val="Normal0"/>
        <w:rPr>
          <w:rFonts w:cstheme="minorHAnsi"/>
          <w:b/>
          <w:u w:val="single"/>
        </w:rPr>
      </w:pPr>
      <w:r w:rsidRPr="00DC1334">
        <w:rPr>
          <w:rFonts w:cstheme="minorHAnsi"/>
          <w:b/>
          <w:u w:val="single"/>
        </w:rPr>
        <w:t>P</w:t>
      </w:r>
      <w:r w:rsidR="008978F0" w:rsidRPr="00DC1334">
        <w:rPr>
          <w:rFonts w:cstheme="minorHAnsi"/>
          <w:b/>
          <w:u w:val="single"/>
        </w:rPr>
        <w:t>4</w:t>
      </w:r>
      <w:r w:rsidRPr="00DC1334">
        <w:rPr>
          <w:rFonts w:cstheme="minorHAnsi"/>
          <w:b/>
          <w:u w:val="single"/>
        </w:rPr>
        <w:t xml:space="preserve"> </w:t>
      </w:r>
      <w:r w:rsidR="008978F0" w:rsidRPr="00DC1334">
        <w:rPr>
          <w:rFonts w:cstheme="minorHAnsi"/>
          <w:b/>
          <w:u w:val="single"/>
        </w:rPr>
        <w:t>Produce a website for an intended audience and purpose.</w:t>
      </w:r>
    </w:p>
    <w:p w:rsidR="00A6177A" w:rsidRPr="00DC1334" w:rsidRDefault="00A6177A">
      <w:pPr>
        <w:pStyle w:val="Normal0"/>
        <w:rPr>
          <w:rFonts w:cstheme="minorHAnsi"/>
          <w:b/>
          <w:sz w:val="28"/>
          <w:szCs w:val="28"/>
        </w:rPr>
      </w:pPr>
    </w:p>
    <w:p w:rsidR="009E0573" w:rsidRDefault="009E0573">
      <w:pPr>
        <w:pStyle w:val="Normal0"/>
        <w:rPr>
          <w:rFonts w:cstheme="minorHAnsi"/>
          <w:b/>
          <w:sz w:val="28"/>
          <w:szCs w:val="28"/>
        </w:rPr>
      </w:pPr>
      <w:r w:rsidRPr="00DC1334">
        <w:rPr>
          <w:rFonts w:cstheme="minorHAnsi"/>
          <w:b/>
          <w:sz w:val="28"/>
          <w:szCs w:val="28"/>
        </w:rPr>
        <w:t>Introduction</w:t>
      </w:r>
    </w:p>
    <w:p w:rsidR="007D78ED" w:rsidRDefault="007D78ED" w:rsidP="007D78ED">
      <w:pPr>
        <w:pStyle w:val="Normal0"/>
        <w:rPr>
          <w:rFonts w:asciiTheme="minorHAnsi" w:hAnsiTheme="minorHAnsi" w:cstheme="minorHAnsi"/>
          <w:sz w:val="24"/>
          <w:szCs w:val="24"/>
        </w:rPr>
      </w:pPr>
      <w:r w:rsidRPr="00336129">
        <w:rPr>
          <w:rFonts w:asciiTheme="minorHAnsi" w:hAnsiTheme="minorHAnsi" w:cstheme="minorHAnsi"/>
          <w:sz w:val="24"/>
          <w:szCs w:val="24"/>
        </w:rPr>
        <w:t xml:space="preserve">As a web developer knowing the </w:t>
      </w:r>
      <w:r>
        <w:rPr>
          <w:rFonts w:asciiTheme="minorHAnsi" w:hAnsiTheme="minorHAnsi" w:cstheme="minorHAnsi"/>
          <w:sz w:val="24"/>
          <w:szCs w:val="24"/>
        </w:rPr>
        <w:t>how websites work and how to create them are important addition to creating I need to know to design websites keeping the websites simple and interactive for customers as well as making them functional for all users on different platforms.</w:t>
      </w:r>
    </w:p>
    <w:p w:rsidR="007D78ED" w:rsidRDefault="007D78ED">
      <w:pPr>
        <w:pStyle w:val="Normal0"/>
        <w:rPr>
          <w:rFonts w:cstheme="minorHAnsi"/>
          <w:b/>
          <w:sz w:val="28"/>
          <w:szCs w:val="28"/>
        </w:rPr>
      </w:pPr>
    </w:p>
    <w:p w:rsidR="00E12111" w:rsidRDefault="00E12111">
      <w:pPr>
        <w:pStyle w:val="Normal0"/>
        <w:rPr>
          <w:rFonts w:cstheme="minorHAnsi"/>
          <w:b/>
          <w:sz w:val="28"/>
          <w:szCs w:val="28"/>
        </w:rPr>
      </w:pPr>
      <w:r w:rsidRPr="00E12111">
        <w:rPr>
          <w:rFonts w:cstheme="minorHAnsi"/>
          <w:b/>
          <w:sz w:val="28"/>
          <w:szCs w:val="28"/>
        </w:rPr>
        <w:lastRenderedPageBreak/>
        <w:drawing>
          <wp:inline distT="0" distB="0" distL="0" distR="0" wp14:anchorId="2C345379" wp14:editId="5AF9AD6B">
            <wp:extent cx="6120130" cy="29451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945130"/>
                    </a:xfrm>
                    <a:prstGeom prst="rect">
                      <a:avLst/>
                    </a:prstGeom>
                  </pic:spPr>
                </pic:pic>
              </a:graphicData>
            </a:graphic>
          </wp:inline>
        </w:drawing>
      </w:r>
    </w:p>
    <w:p w:rsidR="00E12111" w:rsidRDefault="00E12111">
      <w:pPr>
        <w:pStyle w:val="Normal0"/>
        <w:rPr>
          <w:rFonts w:cstheme="minorHAnsi"/>
          <w:b/>
          <w:sz w:val="28"/>
          <w:szCs w:val="28"/>
        </w:rPr>
      </w:pPr>
      <w:r w:rsidRPr="00E12111">
        <w:rPr>
          <w:rFonts w:cstheme="minorHAnsi"/>
          <w:b/>
          <w:sz w:val="28"/>
          <w:szCs w:val="28"/>
        </w:rPr>
        <w:drawing>
          <wp:inline distT="0" distB="0" distL="0" distR="0" wp14:anchorId="5E279149" wp14:editId="13533951">
            <wp:extent cx="6120130" cy="293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38780"/>
                    </a:xfrm>
                    <a:prstGeom prst="rect">
                      <a:avLst/>
                    </a:prstGeom>
                  </pic:spPr>
                </pic:pic>
              </a:graphicData>
            </a:graphic>
          </wp:inline>
        </w:drawing>
      </w:r>
    </w:p>
    <w:p w:rsidR="00E12111" w:rsidRDefault="00E12111">
      <w:pPr>
        <w:pStyle w:val="Normal0"/>
        <w:rPr>
          <w:rFonts w:cstheme="minorHAnsi"/>
          <w:b/>
          <w:sz w:val="28"/>
          <w:szCs w:val="28"/>
        </w:rPr>
      </w:pPr>
      <w:r w:rsidRPr="00E12111">
        <w:rPr>
          <w:rFonts w:cstheme="minorHAnsi"/>
          <w:b/>
          <w:sz w:val="28"/>
          <w:szCs w:val="28"/>
        </w:rPr>
        <w:drawing>
          <wp:inline distT="0" distB="0" distL="0" distR="0" wp14:anchorId="4D0E9235" wp14:editId="3ACEEF71">
            <wp:extent cx="6120130" cy="2941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941955"/>
                    </a:xfrm>
                    <a:prstGeom prst="rect">
                      <a:avLst/>
                    </a:prstGeom>
                  </pic:spPr>
                </pic:pic>
              </a:graphicData>
            </a:graphic>
          </wp:inline>
        </w:drawing>
      </w:r>
    </w:p>
    <w:p w:rsidR="00E12111" w:rsidRDefault="00E12111">
      <w:pPr>
        <w:pStyle w:val="Normal0"/>
        <w:rPr>
          <w:rFonts w:cstheme="minorHAnsi"/>
          <w:b/>
          <w:sz w:val="28"/>
          <w:szCs w:val="28"/>
        </w:rPr>
      </w:pPr>
      <w:r w:rsidRPr="00E12111">
        <w:rPr>
          <w:rFonts w:cstheme="minorHAnsi"/>
          <w:b/>
          <w:sz w:val="28"/>
          <w:szCs w:val="28"/>
        </w:rPr>
        <w:lastRenderedPageBreak/>
        <w:drawing>
          <wp:inline distT="0" distB="0" distL="0" distR="0" wp14:anchorId="2164EFFF" wp14:editId="77B468A6">
            <wp:extent cx="6120130" cy="29324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932430"/>
                    </a:xfrm>
                    <a:prstGeom prst="rect">
                      <a:avLst/>
                    </a:prstGeom>
                  </pic:spPr>
                </pic:pic>
              </a:graphicData>
            </a:graphic>
          </wp:inline>
        </w:drawing>
      </w:r>
    </w:p>
    <w:p w:rsidR="00516C41" w:rsidRPr="00516C41" w:rsidRDefault="00516C41">
      <w:pPr>
        <w:pStyle w:val="Normal0"/>
        <w:rPr>
          <w:rFonts w:cstheme="minorHAnsi"/>
          <w:b/>
          <w:sz w:val="24"/>
          <w:szCs w:val="28"/>
        </w:rPr>
      </w:pPr>
    </w:p>
    <w:p w:rsidR="005D39BF" w:rsidRDefault="00C82A75">
      <w:pPr>
        <w:pStyle w:val="Normal0"/>
        <w:rPr>
          <w:rFonts w:asciiTheme="minorHAnsi" w:hAnsiTheme="minorHAnsi" w:cstheme="minorHAnsi"/>
          <w:b/>
          <w:sz w:val="28"/>
          <w:szCs w:val="28"/>
        </w:rPr>
      </w:pPr>
      <w:r w:rsidRPr="00C82A75">
        <w:rPr>
          <w:rFonts w:asciiTheme="minorHAnsi" w:hAnsiTheme="minorHAnsi" w:cstheme="minorHAnsi"/>
          <w:b/>
          <w:sz w:val="28"/>
          <w:szCs w:val="28"/>
        </w:rPr>
        <w:lastRenderedPageBreak/>
        <w:drawing>
          <wp:inline distT="0" distB="0" distL="0" distR="0" wp14:anchorId="5725A1BF" wp14:editId="07226A43">
            <wp:extent cx="6120130" cy="7966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7966075"/>
                    </a:xfrm>
                    <a:prstGeom prst="rect">
                      <a:avLst/>
                    </a:prstGeom>
                  </pic:spPr>
                </pic:pic>
              </a:graphicData>
            </a:graphic>
          </wp:inline>
        </w:drawing>
      </w:r>
    </w:p>
    <w:p w:rsidR="00E12111" w:rsidRDefault="00E12111">
      <w:pPr>
        <w:pStyle w:val="Normal0"/>
        <w:rPr>
          <w:rFonts w:asciiTheme="minorHAnsi" w:hAnsiTheme="minorHAnsi" w:cstheme="minorHAnsi"/>
          <w:sz w:val="24"/>
          <w:szCs w:val="28"/>
        </w:rPr>
      </w:pPr>
      <w:r>
        <w:rPr>
          <w:rFonts w:asciiTheme="minorHAnsi" w:hAnsiTheme="minorHAnsi" w:cstheme="minorHAnsi"/>
          <w:sz w:val="24"/>
          <w:szCs w:val="28"/>
        </w:rPr>
        <w:t>Because of JavaScript being a different coding language, I’ve also made different folder for the Java Scripts which also needs to be imported by using &lt;script&gt; and referencing the Scirpts.js file.</w:t>
      </w:r>
    </w:p>
    <w:p w:rsidR="00E12111" w:rsidRDefault="00E12111">
      <w:pPr>
        <w:pStyle w:val="Normal0"/>
        <w:rPr>
          <w:rFonts w:asciiTheme="minorHAnsi" w:hAnsiTheme="minorHAnsi" w:cstheme="minorHAnsi"/>
          <w:sz w:val="24"/>
          <w:szCs w:val="28"/>
        </w:rPr>
      </w:pPr>
    </w:p>
    <w:p w:rsidR="00C82A75" w:rsidRDefault="00C82A75">
      <w:pPr>
        <w:pStyle w:val="Normal0"/>
        <w:rPr>
          <w:rFonts w:asciiTheme="minorHAnsi" w:hAnsiTheme="minorHAnsi" w:cstheme="minorHAnsi"/>
          <w:sz w:val="24"/>
          <w:szCs w:val="28"/>
        </w:rPr>
      </w:pPr>
      <w:r>
        <w:rPr>
          <w:rFonts w:asciiTheme="minorHAnsi" w:hAnsiTheme="minorHAnsi" w:cstheme="minorHAnsi"/>
          <w:sz w:val="24"/>
          <w:szCs w:val="28"/>
        </w:rPr>
        <w:t xml:space="preserve">For all the CSS style to work I’ve created a separated </w:t>
      </w:r>
      <w:r w:rsidR="00E12111">
        <w:rPr>
          <w:rFonts w:asciiTheme="minorHAnsi" w:hAnsiTheme="minorHAnsi" w:cstheme="minorHAnsi"/>
          <w:sz w:val="24"/>
          <w:szCs w:val="28"/>
        </w:rPr>
        <w:t xml:space="preserve">CSS </w:t>
      </w:r>
      <w:r>
        <w:rPr>
          <w:rFonts w:asciiTheme="minorHAnsi" w:hAnsiTheme="minorHAnsi" w:cstheme="minorHAnsi"/>
          <w:sz w:val="24"/>
          <w:szCs w:val="28"/>
        </w:rPr>
        <w:t>file which is imported at the top using a &lt;link&gt;</w:t>
      </w:r>
      <w:r w:rsidR="00E12111">
        <w:rPr>
          <w:rFonts w:asciiTheme="minorHAnsi" w:hAnsiTheme="minorHAnsi" w:cstheme="minorHAnsi"/>
          <w:sz w:val="24"/>
          <w:szCs w:val="28"/>
        </w:rPr>
        <w:t xml:space="preserve"> and referencing the CSS in the CSS folder.</w:t>
      </w:r>
    </w:p>
    <w:p w:rsidR="00C82A75" w:rsidRDefault="00C82A75">
      <w:pPr>
        <w:pStyle w:val="Normal0"/>
        <w:rPr>
          <w:rFonts w:asciiTheme="minorHAnsi" w:hAnsiTheme="minorHAnsi" w:cstheme="minorHAnsi"/>
          <w:sz w:val="24"/>
          <w:szCs w:val="28"/>
        </w:rPr>
      </w:pPr>
    </w:p>
    <w:p w:rsidR="00C82A75" w:rsidRDefault="00C82A75">
      <w:pPr>
        <w:pStyle w:val="Normal0"/>
        <w:rPr>
          <w:rFonts w:asciiTheme="minorHAnsi" w:hAnsiTheme="minorHAnsi" w:cstheme="minorHAnsi"/>
          <w:sz w:val="24"/>
          <w:szCs w:val="28"/>
        </w:rPr>
      </w:pPr>
      <w:r>
        <w:rPr>
          <w:rFonts w:asciiTheme="minorHAnsi" w:hAnsiTheme="minorHAnsi" w:cstheme="minorHAnsi"/>
          <w:sz w:val="24"/>
          <w:szCs w:val="28"/>
        </w:rPr>
        <w:lastRenderedPageBreak/>
        <w:t>The div logo creates the image of the monarch logo which can be pressed on any page to get back to the main page by referencing the index.html</w:t>
      </w:r>
    </w:p>
    <w:p w:rsidR="00C82A75" w:rsidRDefault="00C82A75">
      <w:pPr>
        <w:pStyle w:val="Normal0"/>
        <w:rPr>
          <w:rFonts w:asciiTheme="minorHAnsi" w:hAnsiTheme="minorHAnsi" w:cstheme="minorHAnsi"/>
          <w:sz w:val="24"/>
          <w:szCs w:val="28"/>
        </w:rPr>
      </w:pPr>
    </w:p>
    <w:p w:rsidR="00C82A75" w:rsidRPr="00C82A75" w:rsidRDefault="00C82A75">
      <w:pPr>
        <w:pStyle w:val="Normal0"/>
        <w:rPr>
          <w:rFonts w:asciiTheme="minorHAnsi" w:hAnsiTheme="minorHAnsi" w:cstheme="minorHAnsi"/>
          <w:sz w:val="24"/>
          <w:szCs w:val="28"/>
        </w:rPr>
      </w:pPr>
      <w:r>
        <w:rPr>
          <w:rFonts w:asciiTheme="minorHAnsi" w:hAnsiTheme="minorHAnsi" w:cstheme="minorHAnsi"/>
          <w:sz w:val="24"/>
          <w:szCs w:val="28"/>
        </w:rPr>
        <w:t xml:space="preserve">The Top Ban div creates the top rectangle at the top which is the menu for the buttons of Contacts, Gentleman and </w:t>
      </w:r>
      <w:r w:rsidR="00E12111">
        <w:rPr>
          <w:rFonts w:asciiTheme="minorHAnsi" w:hAnsiTheme="minorHAnsi" w:cstheme="minorHAnsi"/>
          <w:sz w:val="24"/>
          <w:szCs w:val="28"/>
        </w:rPr>
        <w:t>ladies’</w:t>
      </w:r>
      <w:r>
        <w:rPr>
          <w:rFonts w:asciiTheme="minorHAnsi" w:hAnsiTheme="minorHAnsi" w:cstheme="minorHAnsi"/>
          <w:sz w:val="24"/>
          <w:szCs w:val="28"/>
        </w:rPr>
        <w:t xml:space="preserve"> button and has a style to change the texts colour to black instead of white which is the normal </w:t>
      </w:r>
      <w:r w:rsidR="00E12111">
        <w:rPr>
          <w:rFonts w:asciiTheme="minorHAnsi" w:hAnsiTheme="minorHAnsi" w:cstheme="minorHAnsi"/>
          <w:sz w:val="24"/>
          <w:szCs w:val="28"/>
        </w:rPr>
        <w:t>colour.</w:t>
      </w:r>
    </w:p>
    <w:p w:rsidR="00C82A75" w:rsidRDefault="00C82A75">
      <w:pPr>
        <w:pStyle w:val="Normal0"/>
        <w:rPr>
          <w:rFonts w:asciiTheme="minorHAnsi" w:hAnsiTheme="minorHAnsi" w:cstheme="minorHAnsi"/>
          <w:b/>
          <w:sz w:val="28"/>
          <w:szCs w:val="28"/>
        </w:rPr>
      </w:pPr>
      <w:r w:rsidRPr="00C82A75">
        <w:rPr>
          <w:rFonts w:asciiTheme="minorHAnsi" w:hAnsiTheme="minorHAnsi" w:cstheme="minorHAnsi"/>
          <w:b/>
          <w:sz w:val="28"/>
          <w:szCs w:val="28"/>
        </w:rPr>
        <w:drawing>
          <wp:inline distT="0" distB="0" distL="0" distR="0" wp14:anchorId="43A70A0F" wp14:editId="7117615A">
            <wp:extent cx="6120130" cy="7043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7043420"/>
                    </a:xfrm>
                    <a:prstGeom prst="rect">
                      <a:avLst/>
                    </a:prstGeom>
                  </pic:spPr>
                </pic:pic>
              </a:graphicData>
            </a:graphic>
          </wp:inline>
        </w:drawing>
      </w:r>
    </w:p>
    <w:p w:rsidR="00C82A75" w:rsidRDefault="00C82A75">
      <w:pPr>
        <w:pStyle w:val="Normal0"/>
        <w:rPr>
          <w:rFonts w:asciiTheme="minorHAnsi" w:hAnsiTheme="minorHAnsi" w:cstheme="minorHAnsi"/>
          <w:b/>
          <w:sz w:val="28"/>
          <w:szCs w:val="28"/>
        </w:rPr>
      </w:pPr>
      <w:r w:rsidRPr="00C82A75">
        <w:rPr>
          <w:rFonts w:asciiTheme="minorHAnsi" w:hAnsiTheme="minorHAnsi" w:cstheme="minorHAnsi"/>
          <w:b/>
          <w:sz w:val="28"/>
          <w:szCs w:val="28"/>
        </w:rPr>
        <w:lastRenderedPageBreak/>
        <w:drawing>
          <wp:inline distT="0" distB="0" distL="0" distR="0" wp14:anchorId="516FEB97" wp14:editId="6549B18F">
            <wp:extent cx="6120130"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648200"/>
                    </a:xfrm>
                    <a:prstGeom prst="rect">
                      <a:avLst/>
                    </a:prstGeom>
                  </pic:spPr>
                </pic:pic>
              </a:graphicData>
            </a:graphic>
          </wp:inline>
        </w:drawing>
      </w:r>
    </w:p>
    <w:p w:rsidR="00C82A75" w:rsidRDefault="00C82A75">
      <w:pPr>
        <w:pStyle w:val="Normal0"/>
        <w:rPr>
          <w:rFonts w:asciiTheme="minorHAnsi" w:hAnsiTheme="minorHAnsi" w:cstheme="minorHAnsi"/>
          <w:sz w:val="28"/>
          <w:szCs w:val="28"/>
        </w:rPr>
      </w:pPr>
    </w:p>
    <w:p w:rsidR="00C82A75" w:rsidRDefault="00C82A75">
      <w:pPr>
        <w:pStyle w:val="Normal0"/>
        <w:rPr>
          <w:rFonts w:asciiTheme="minorHAnsi" w:hAnsiTheme="minorHAnsi" w:cstheme="minorHAnsi"/>
          <w:sz w:val="24"/>
          <w:szCs w:val="28"/>
        </w:rPr>
      </w:pPr>
      <w:r>
        <w:rPr>
          <w:rFonts w:asciiTheme="minorHAnsi" w:hAnsiTheme="minorHAnsi" w:cstheme="minorHAnsi"/>
          <w:sz w:val="24"/>
          <w:szCs w:val="28"/>
        </w:rPr>
        <w:t>The Slideshow containers create and show the image slideshows that gets changed every 10 seconds which happens from the JavaScript files</w:t>
      </w:r>
      <w:r w:rsidR="00E12111">
        <w:rPr>
          <w:rFonts w:asciiTheme="minorHAnsi" w:hAnsiTheme="minorHAnsi" w:cstheme="minorHAnsi"/>
          <w:sz w:val="24"/>
          <w:szCs w:val="28"/>
        </w:rPr>
        <w:t>.</w:t>
      </w:r>
    </w:p>
    <w:p w:rsidR="00E12111" w:rsidRDefault="00E12111">
      <w:pPr>
        <w:pStyle w:val="Normal0"/>
        <w:rPr>
          <w:rFonts w:asciiTheme="minorHAnsi" w:hAnsiTheme="minorHAnsi" w:cstheme="minorHAnsi"/>
          <w:sz w:val="24"/>
          <w:szCs w:val="28"/>
        </w:rPr>
      </w:pPr>
      <w:r w:rsidRPr="00E12111">
        <w:rPr>
          <w:rFonts w:asciiTheme="minorHAnsi" w:hAnsiTheme="minorHAnsi" w:cstheme="minorHAnsi"/>
          <w:sz w:val="24"/>
          <w:szCs w:val="28"/>
        </w:rPr>
        <w:lastRenderedPageBreak/>
        <w:drawing>
          <wp:inline distT="0" distB="0" distL="0" distR="0" wp14:anchorId="40C1A6BF" wp14:editId="4C483BA3">
            <wp:extent cx="1867161" cy="82498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67161" cy="8249801"/>
                    </a:xfrm>
                    <a:prstGeom prst="rect">
                      <a:avLst/>
                    </a:prstGeom>
                  </pic:spPr>
                </pic:pic>
              </a:graphicData>
            </a:graphic>
          </wp:inline>
        </w:drawing>
      </w:r>
    </w:p>
    <w:p w:rsidR="00E12111" w:rsidRDefault="00E12111">
      <w:pPr>
        <w:pStyle w:val="Normal0"/>
        <w:rPr>
          <w:rFonts w:asciiTheme="minorHAnsi" w:hAnsiTheme="minorHAnsi" w:cstheme="minorHAnsi"/>
          <w:sz w:val="24"/>
          <w:szCs w:val="28"/>
        </w:rPr>
      </w:pPr>
      <w:r w:rsidRPr="00E12111">
        <w:rPr>
          <w:rFonts w:asciiTheme="minorHAnsi" w:hAnsiTheme="minorHAnsi" w:cstheme="minorHAnsi"/>
          <w:sz w:val="24"/>
          <w:szCs w:val="28"/>
        </w:rPr>
        <w:lastRenderedPageBreak/>
        <w:drawing>
          <wp:inline distT="0" distB="0" distL="0" distR="0" wp14:anchorId="16E9949B" wp14:editId="282BFC66">
            <wp:extent cx="1752845" cy="78401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2845" cy="7840169"/>
                    </a:xfrm>
                    <a:prstGeom prst="rect">
                      <a:avLst/>
                    </a:prstGeom>
                  </pic:spPr>
                </pic:pic>
              </a:graphicData>
            </a:graphic>
          </wp:inline>
        </w:drawing>
      </w:r>
    </w:p>
    <w:p w:rsidR="00E12111" w:rsidRDefault="00E12111">
      <w:pPr>
        <w:pStyle w:val="Normal0"/>
        <w:rPr>
          <w:rFonts w:asciiTheme="minorHAnsi" w:hAnsiTheme="minorHAnsi" w:cstheme="minorHAnsi"/>
          <w:sz w:val="24"/>
          <w:szCs w:val="28"/>
        </w:rPr>
      </w:pPr>
      <w:r w:rsidRPr="00E12111">
        <w:rPr>
          <w:rFonts w:asciiTheme="minorHAnsi" w:hAnsiTheme="minorHAnsi" w:cstheme="minorHAnsi"/>
          <w:sz w:val="24"/>
          <w:szCs w:val="28"/>
        </w:rPr>
        <w:lastRenderedPageBreak/>
        <w:drawing>
          <wp:inline distT="0" distB="0" distL="0" distR="0" wp14:anchorId="44EAC527" wp14:editId="20268B21">
            <wp:extent cx="1810003" cy="7163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0003" cy="7163800"/>
                    </a:xfrm>
                    <a:prstGeom prst="rect">
                      <a:avLst/>
                    </a:prstGeom>
                  </pic:spPr>
                </pic:pic>
              </a:graphicData>
            </a:graphic>
          </wp:inline>
        </w:drawing>
      </w:r>
    </w:p>
    <w:p w:rsidR="00E12111" w:rsidRDefault="00E12111">
      <w:pPr>
        <w:pStyle w:val="Normal0"/>
        <w:rPr>
          <w:rFonts w:asciiTheme="minorHAnsi" w:hAnsiTheme="minorHAnsi" w:cstheme="minorHAnsi"/>
          <w:sz w:val="24"/>
          <w:szCs w:val="28"/>
        </w:rPr>
      </w:pPr>
      <w:r w:rsidRPr="00E12111">
        <w:rPr>
          <w:rFonts w:asciiTheme="minorHAnsi" w:hAnsiTheme="minorHAnsi" w:cstheme="minorHAnsi"/>
          <w:sz w:val="24"/>
          <w:szCs w:val="28"/>
        </w:rPr>
        <w:lastRenderedPageBreak/>
        <w:drawing>
          <wp:inline distT="0" distB="0" distL="0" distR="0" wp14:anchorId="7F3A44FB" wp14:editId="223951E3">
            <wp:extent cx="2400635" cy="74686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0635" cy="7468642"/>
                    </a:xfrm>
                    <a:prstGeom prst="rect">
                      <a:avLst/>
                    </a:prstGeom>
                  </pic:spPr>
                </pic:pic>
              </a:graphicData>
            </a:graphic>
          </wp:inline>
        </w:drawing>
      </w:r>
    </w:p>
    <w:p w:rsidR="00E12111" w:rsidRDefault="00E12111">
      <w:pPr>
        <w:pStyle w:val="Normal0"/>
        <w:rPr>
          <w:rFonts w:asciiTheme="minorHAnsi" w:hAnsiTheme="minorHAnsi" w:cstheme="minorHAnsi"/>
          <w:sz w:val="24"/>
          <w:szCs w:val="28"/>
        </w:rPr>
      </w:pPr>
      <w:r w:rsidRPr="00E12111">
        <w:rPr>
          <w:rFonts w:asciiTheme="minorHAnsi" w:hAnsiTheme="minorHAnsi" w:cstheme="minorHAnsi"/>
          <w:sz w:val="24"/>
          <w:szCs w:val="28"/>
        </w:rPr>
        <w:lastRenderedPageBreak/>
        <w:drawing>
          <wp:inline distT="0" distB="0" distL="0" distR="0" wp14:anchorId="59B432A6" wp14:editId="56F62F0B">
            <wp:extent cx="2324424" cy="75829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4424" cy="7582958"/>
                    </a:xfrm>
                    <a:prstGeom prst="rect">
                      <a:avLst/>
                    </a:prstGeom>
                  </pic:spPr>
                </pic:pic>
              </a:graphicData>
            </a:graphic>
          </wp:inline>
        </w:drawing>
      </w:r>
    </w:p>
    <w:p w:rsidR="00E12111" w:rsidRDefault="00E12111">
      <w:pPr>
        <w:pStyle w:val="Normal0"/>
        <w:rPr>
          <w:rFonts w:asciiTheme="minorHAnsi" w:hAnsiTheme="minorHAnsi" w:cstheme="minorHAnsi"/>
          <w:sz w:val="24"/>
          <w:szCs w:val="28"/>
        </w:rPr>
      </w:pPr>
      <w:r w:rsidRPr="00E12111">
        <w:rPr>
          <w:rFonts w:asciiTheme="minorHAnsi" w:hAnsiTheme="minorHAnsi" w:cstheme="minorHAnsi"/>
          <w:sz w:val="24"/>
          <w:szCs w:val="28"/>
        </w:rPr>
        <w:lastRenderedPageBreak/>
        <w:drawing>
          <wp:inline distT="0" distB="0" distL="0" distR="0" wp14:anchorId="5058262B" wp14:editId="745554C4">
            <wp:extent cx="2105319" cy="4601217"/>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5319" cy="4601217"/>
                    </a:xfrm>
                    <a:prstGeom prst="rect">
                      <a:avLst/>
                    </a:prstGeom>
                  </pic:spPr>
                </pic:pic>
              </a:graphicData>
            </a:graphic>
          </wp:inline>
        </w:drawing>
      </w:r>
      <w:r>
        <w:rPr>
          <w:rFonts w:asciiTheme="minorHAnsi" w:hAnsiTheme="minorHAnsi" w:cstheme="minorHAnsi"/>
          <w:sz w:val="24"/>
          <w:szCs w:val="28"/>
        </w:rPr>
        <w:br/>
        <w:t>CSS creates all of the styles in a separated file keeping the page codes small and simple to understand</w:t>
      </w:r>
    </w:p>
    <w:p w:rsidR="00E12111" w:rsidRDefault="00E12111">
      <w:pPr>
        <w:pStyle w:val="Normal0"/>
        <w:rPr>
          <w:rFonts w:asciiTheme="minorHAnsi" w:hAnsiTheme="minorHAnsi" w:cstheme="minorHAnsi"/>
          <w:sz w:val="24"/>
          <w:szCs w:val="28"/>
        </w:rPr>
      </w:pPr>
      <w:r>
        <w:rPr>
          <w:rFonts w:asciiTheme="minorHAnsi" w:hAnsiTheme="minorHAnsi" w:cstheme="minorHAnsi"/>
          <w:sz w:val="24"/>
          <w:szCs w:val="28"/>
        </w:rPr>
        <w:t>With CSS I’ve used backgrounds to add colour to the pages making them for distinguishable</w:t>
      </w:r>
    </w:p>
    <w:p w:rsidR="00E12111" w:rsidRDefault="00E12111">
      <w:pPr>
        <w:pStyle w:val="Normal0"/>
        <w:rPr>
          <w:rFonts w:asciiTheme="minorHAnsi" w:hAnsiTheme="minorHAnsi" w:cstheme="minorHAnsi"/>
          <w:sz w:val="24"/>
          <w:szCs w:val="28"/>
        </w:rPr>
      </w:pPr>
      <w:r>
        <w:rPr>
          <w:rFonts w:asciiTheme="minorHAnsi" w:hAnsiTheme="minorHAnsi" w:cstheme="minorHAnsi"/>
          <w:sz w:val="24"/>
          <w:szCs w:val="28"/>
        </w:rPr>
        <w:t>I’ve used width to make the boxes and rectangles have the correct looks like in the design.</w:t>
      </w:r>
    </w:p>
    <w:p w:rsidR="00E12111" w:rsidRDefault="00E12111">
      <w:pPr>
        <w:pStyle w:val="Normal0"/>
        <w:rPr>
          <w:rFonts w:asciiTheme="minorHAnsi" w:hAnsiTheme="minorHAnsi" w:cstheme="minorHAnsi"/>
          <w:sz w:val="24"/>
          <w:szCs w:val="28"/>
        </w:rPr>
      </w:pPr>
      <w:r>
        <w:rPr>
          <w:rFonts w:asciiTheme="minorHAnsi" w:hAnsiTheme="minorHAnsi" w:cstheme="minorHAnsi"/>
          <w:sz w:val="24"/>
          <w:szCs w:val="28"/>
        </w:rPr>
        <w:t>Position allows the images/texts/boxes to be moved via using top/bottom/left/right using px as a measurement.</w:t>
      </w:r>
    </w:p>
    <w:p w:rsidR="00516C41" w:rsidRDefault="00516C41">
      <w:pPr>
        <w:pStyle w:val="Normal0"/>
        <w:rPr>
          <w:rFonts w:asciiTheme="minorHAnsi" w:hAnsiTheme="minorHAnsi" w:cstheme="minorHAnsi"/>
          <w:sz w:val="24"/>
          <w:szCs w:val="28"/>
        </w:rPr>
      </w:pPr>
      <w:r>
        <w:rPr>
          <w:rFonts w:asciiTheme="minorHAnsi" w:hAnsiTheme="minorHAnsi" w:cstheme="minorHAnsi"/>
          <w:sz w:val="24"/>
          <w:szCs w:val="28"/>
        </w:rPr>
        <w:t>Text-align gets all the text in the ID/Class and aligns it to the left, right, top, bottom or centre.</w:t>
      </w:r>
    </w:p>
    <w:p w:rsidR="00516C41" w:rsidRDefault="00516C41">
      <w:pPr>
        <w:pStyle w:val="Normal0"/>
        <w:rPr>
          <w:rFonts w:asciiTheme="minorHAnsi" w:hAnsiTheme="minorHAnsi" w:cstheme="minorHAnsi"/>
          <w:sz w:val="24"/>
          <w:szCs w:val="28"/>
        </w:rPr>
      </w:pPr>
    </w:p>
    <w:p w:rsidR="00516C41" w:rsidRDefault="00516C41">
      <w:pPr>
        <w:pStyle w:val="Normal0"/>
        <w:rPr>
          <w:rFonts w:asciiTheme="minorHAnsi" w:hAnsiTheme="minorHAnsi" w:cstheme="minorHAnsi"/>
          <w:sz w:val="24"/>
          <w:szCs w:val="28"/>
        </w:rPr>
      </w:pPr>
      <w:r w:rsidRPr="00516C41">
        <w:rPr>
          <w:rFonts w:asciiTheme="minorHAnsi" w:hAnsiTheme="minorHAnsi" w:cstheme="minorHAnsi"/>
          <w:sz w:val="24"/>
          <w:szCs w:val="28"/>
        </w:rPr>
        <w:lastRenderedPageBreak/>
        <w:drawing>
          <wp:inline distT="0" distB="0" distL="0" distR="0" wp14:anchorId="1ABD1078" wp14:editId="1CA193D0">
            <wp:extent cx="6120130" cy="5314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5314950"/>
                    </a:xfrm>
                    <a:prstGeom prst="rect">
                      <a:avLst/>
                    </a:prstGeom>
                  </pic:spPr>
                </pic:pic>
              </a:graphicData>
            </a:graphic>
          </wp:inline>
        </w:drawing>
      </w:r>
    </w:p>
    <w:p w:rsidR="00516C41" w:rsidRDefault="00516C41">
      <w:pPr>
        <w:pStyle w:val="Normal0"/>
        <w:rPr>
          <w:rFonts w:asciiTheme="minorHAnsi" w:hAnsiTheme="minorHAnsi" w:cstheme="minorHAnsi"/>
          <w:sz w:val="24"/>
          <w:szCs w:val="28"/>
        </w:rPr>
      </w:pPr>
      <w:r>
        <w:rPr>
          <w:rFonts w:asciiTheme="minorHAnsi" w:hAnsiTheme="minorHAnsi" w:cstheme="minorHAnsi"/>
          <w:sz w:val="24"/>
          <w:szCs w:val="28"/>
        </w:rPr>
        <w:t xml:space="preserve">This JavaScript code is what allows the images to have a slideshow and the </w:t>
      </w:r>
      <w:proofErr w:type="spellStart"/>
      <w:r>
        <w:rPr>
          <w:rFonts w:asciiTheme="minorHAnsi" w:hAnsiTheme="minorHAnsi" w:cstheme="minorHAnsi"/>
          <w:sz w:val="24"/>
          <w:szCs w:val="28"/>
        </w:rPr>
        <w:t>SetTimeOut</w:t>
      </w:r>
      <w:proofErr w:type="spellEnd"/>
      <w:r>
        <w:rPr>
          <w:rFonts w:asciiTheme="minorHAnsi" w:hAnsiTheme="minorHAnsi" w:cstheme="minorHAnsi"/>
          <w:sz w:val="24"/>
          <w:szCs w:val="28"/>
        </w:rPr>
        <w:t xml:space="preserve"> function is what allows the timer to be set by using milliseconds so 15000 is set as 15 seconds.</w:t>
      </w:r>
    </w:p>
    <w:p w:rsidR="00516C41" w:rsidRDefault="00516C41">
      <w:pPr>
        <w:pStyle w:val="Normal0"/>
        <w:rPr>
          <w:rFonts w:asciiTheme="minorHAnsi" w:hAnsiTheme="minorHAnsi" w:cstheme="minorHAnsi"/>
          <w:sz w:val="24"/>
          <w:szCs w:val="28"/>
        </w:rPr>
      </w:pPr>
      <w:r>
        <w:rPr>
          <w:rFonts w:asciiTheme="minorHAnsi" w:hAnsiTheme="minorHAnsi" w:cstheme="minorHAnsi"/>
          <w:sz w:val="24"/>
          <w:szCs w:val="28"/>
        </w:rPr>
        <w:t xml:space="preserve">The </w:t>
      </w:r>
      <w:proofErr w:type="spellStart"/>
      <w:r>
        <w:rPr>
          <w:rFonts w:asciiTheme="minorHAnsi" w:hAnsiTheme="minorHAnsi" w:cstheme="minorHAnsi"/>
          <w:sz w:val="24"/>
          <w:szCs w:val="28"/>
        </w:rPr>
        <w:t>SlideIndices</w:t>
      </w:r>
      <w:proofErr w:type="spellEnd"/>
      <w:r>
        <w:rPr>
          <w:rFonts w:asciiTheme="minorHAnsi" w:hAnsiTheme="minorHAnsi" w:cstheme="minorHAnsi"/>
          <w:sz w:val="24"/>
          <w:szCs w:val="28"/>
        </w:rPr>
        <w:t xml:space="preserve"> if statements check which image is set so if image 1 is being shown is dots at the bottom will shade the first dot and so with image 2 or 3 it will do the same and all this code will be started as the page loads because of the </w:t>
      </w:r>
      <w:proofErr w:type="spellStart"/>
      <w:proofErr w:type="gramStart"/>
      <w:r>
        <w:rPr>
          <w:rFonts w:asciiTheme="minorHAnsi" w:hAnsiTheme="minorHAnsi" w:cstheme="minorHAnsi"/>
          <w:sz w:val="24"/>
          <w:szCs w:val="28"/>
        </w:rPr>
        <w:t>window,onload</w:t>
      </w:r>
      <w:proofErr w:type="spellEnd"/>
      <w:proofErr w:type="gramEnd"/>
      <w:r>
        <w:rPr>
          <w:rFonts w:asciiTheme="minorHAnsi" w:hAnsiTheme="minorHAnsi" w:cstheme="minorHAnsi"/>
          <w:sz w:val="24"/>
          <w:szCs w:val="28"/>
        </w:rPr>
        <w:t xml:space="preserve"> = function() this allows all the code to be ran at the start of the page.</w:t>
      </w:r>
    </w:p>
    <w:p w:rsidR="00E04D46" w:rsidRDefault="00E04D46">
      <w:pPr>
        <w:pStyle w:val="Normal0"/>
        <w:rPr>
          <w:rFonts w:asciiTheme="minorHAnsi" w:hAnsiTheme="minorHAnsi" w:cstheme="minorHAnsi"/>
          <w:sz w:val="24"/>
          <w:szCs w:val="28"/>
        </w:rPr>
      </w:pPr>
    </w:p>
    <w:p w:rsidR="00087DF6" w:rsidRDefault="00087DF6">
      <w:pPr>
        <w:pStyle w:val="Normal0"/>
        <w:rPr>
          <w:rFonts w:asciiTheme="minorHAnsi" w:hAnsiTheme="minorHAnsi" w:cstheme="minorHAnsi"/>
          <w:sz w:val="24"/>
          <w:szCs w:val="28"/>
        </w:rPr>
      </w:pPr>
    </w:p>
    <w:p w:rsidR="00087DF6" w:rsidRDefault="00087DF6">
      <w:pPr>
        <w:pStyle w:val="Normal0"/>
        <w:rPr>
          <w:rFonts w:asciiTheme="minorHAnsi" w:hAnsiTheme="minorHAnsi" w:cstheme="minorHAnsi"/>
          <w:sz w:val="24"/>
          <w:szCs w:val="28"/>
        </w:rPr>
      </w:pPr>
    </w:p>
    <w:p w:rsidR="00087DF6" w:rsidRDefault="00087DF6">
      <w:pPr>
        <w:pStyle w:val="Normal0"/>
        <w:rPr>
          <w:rFonts w:asciiTheme="minorHAnsi" w:hAnsiTheme="minorHAnsi" w:cstheme="minorHAnsi"/>
          <w:sz w:val="24"/>
          <w:szCs w:val="28"/>
        </w:rPr>
      </w:pPr>
    </w:p>
    <w:p w:rsidR="00087DF6" w:rsidRDefault="00087DF6">
      <w:pPr>
        <w:pStyle w:val="Normal0"/>
        <w:rPr>
          <w:rFonts w:asciiTheme="minorHAnsi" w:hAnsiTheme="minorHAnsi" w:cstheme="minorHAnsi"/>
          <w:sz w:val="24"/>
          <w:szCs w:val="28"/>
        </w:rPr>
      </w:pPr>
    </w:p>
    <w:p w:rsidR="00087DF6" w:rsidRDefault="00087DF6">
      <w:pPr>
        <w:pStyle w:val="Normal0"/>
        <w:rPr>
          <w:rFonts w:asciiTheme="minorHAnsi" w:hAnsiTheme="minorHAnsi" w:cstheme="minorHAnsi"/>
          <w:sz w:val="24"/>
          <w:szCs w:val="28"/>
        </w:rPr>
      </w:pPr>
    </w:p>
    <w:p w:rsidR="00087DF6" w:rsidRDefault="00087DF6">
      <w:pPr>
        <w:pStyle w:val="Normal0"/>
        <w:rPr>
          <w:rFonts w:asciiTheme="minorHAnsi" w:hAnsiTheme="minorHAnsi" w:cstheme="minorHAnsi"/>
          <w:sz w:val="24"/>
          <w:szCs w:val="28"/>
        </w:rPr>
      </w:pPr>
    </w:p>
    <w:p w:rsidR="00087DF6" w:rsidRDefault="00087DF6">
      <w:pPr>
        <w:pStyle w:val="Normal0"/>
        <w:rPr>
          <w:rFonts w:asciiTheme="minorHAnsi" w:hAnsiTheme="minorHAnsi" w:cstheme="minorHAnsi"/>
          <w:sz w:val="24"/>
          <w:szCs w:val="28"/>
        </w:rPr>
      </w:pPr>
    </w:p>
    <w:p w:rsidR="00087DF6" w:rsidRDefault="00087DF6">
      <w:pPr>
        <w:pStyle w:val="Normal0"/>
        <w:rPr>
          <w:rFonts w:asciiTheme="minorHAnsi" w:hAnsiTheme="minorHAnsi" w:cstheme="minorHAnsi"/>
          <w:sz w:val="24"/>
          <w:szCs w:val="28"/>
        </w:rPr>
      </w:pPr>
    </w:p>
    <w:p w:rsidR="00087DF6" w:rsidRDefault="00087DF6">
      <w:pPr>
        <w:pStyle w:val="Normal0"/>
        <w:rPr>
          <w:rFonts w:asciiTheme="minorHAnsi" w:hAnsiTheme="minorHAnsi" w:cstheme="minorHAnsi"/>
          <w:sz w:val="24"/>
          <w:szCs w:val="28"/>
        </w:rPr>
      </w:pPr>
    </w:p>
    <w:p w:rsidR="00087DF6" w:rsidRDefault="00087DF6">
      <w:pPr>
        <w:pStyle w:val="Normal0"/>
        <w:rPr>
          <w:rFonts w:asciiTheme="minorHAnsi" w:hAnsiTheme="minorHAnsi" w:cstheme="minorHAnsi"/>
          <w:sz w:val="24"/>
          <w:szCs w:val="28"/>
        </w:rPr>
      </w:pPr>
    </w:p>
    <w:p w:rsidR="00087DF6" w:rsidRDefault="00087DF6">
      <w:pPr>
        <w:pStyle w:val="Normal0"/>
        <w:rPr>
          <w:rFonts w:asciiTheme="minorHAnsi" w:hAnsiTheme="minorHAnsi" w:cstheme="minorHAnsi"/>
          <w:sz w:val="24"/>
          <w:szCs w:val="28"/>
        </w:rPr>
      </w:pPr>
    </w:p>
    <w:p w:rsidR="00087DF6" w:rsidRDefault="00087DF6">
      <w:pPr>
        <w:pStyle w:val="Normal0"/>
        <w:rPr>
          <w:rFonts w:asciiTheme="minorHAnsi" w:hAnsiTheme="minorHAnsi" w:cstheme="minorHAnsi"/>
          <w:sz w:val="24"/>
          <w:szCs w:val="28"/>
        </w:rPr>
      </w:pPr>
    </w:p>
    <w:p w:rsidR="00087DF6" w:rsidRDefault="00087DF6">
      <w:pPr>
        <w:pStyle w:val="Normal0"/>
        <w:rPr>
          <w:rFonts w:asciiTheme="minorHAnsi" w:hAnsiTheme="minorHAnsi" w:cstheme="minorHAnsi"/>
          <w:sz w:val="24"/>
          <w:szCs w:val="28"/>
        </w:rPr>
      </w:pPr>
    </w:p>
    <w:p w:rsidR="00E04D46" w:rsidRDefault="00E04D46" w:rsidP="00E04D46">
      <w:pPr>
        <w:spacing w:line="276" w:lineRule="auto"/>
        <w:rPr>
          <w:rFonts w:cstheme="minorHAnsi"/>
          <w:b/>
        </w:rPr>
      </w:pPr>
      <w:r w:rsidRPr="002C7D98">
        <w:rPr>
          <w:rFonts w:cstheme="minorHAnsi"/>
          <w:b/>
          <w:i/>
        </w:rPr>
        <w:lastRenderedPageBreak/>
        <w:t>P5,</w:t>
      </w:r>
      <w:r w:rsidRPr="002C7D98">
        <w:rPr>
          <w:rFonts w:cstheme="minorHAnsi"/>
          <w:i/>
        </w:rPr>
        <w:t xml:space="preserve"> </w:t>
      </w:r>
      <w:r w:rsidRPr="002C7D98">
        <w:rPr>
          <w:rFonts w:cstheme="minorHAnsi"/>
          <w:lang w:eastAsia="en-GB"/>
        </w:rPr>
        <w:t>Test the website for functionality, compatibility and usability.</w:t>
      </w:r>
    </w:p>
    <w:p w:rsidR="00E04D46" w:rsidRDefault="00E04D46" w:rsidP="00E04D46">
      <w:pPr>
        <w:spacing w:line="276" w:lineRule="auto"/>
        <w:rPr>
          <w:rFonts w:cstheme="minorHAnsi"/>
          <w:b/>
        </w:rPr>
      </w:pPr>
    </w:p>
    <w:p w:rsidR="00E04D46" w:rsidRDefault="00E04D46" w:rsidP="00E04D46">
      <w:pPr>
        <w:spacing w:line="276" w:lineRule="auto"/>
        <w:rPr>
          <w:rFonts w:cstheme="minorHAnsi"/>
          <w:b/>
        </w:rPr>
      </w:pPr>
    </w:p>
    <w:p w:rsidR="00E04D46" w:rsidRPr="00E04D46" w:rsidRDefault="00E04D46" w:rsidP="00E04D46">
      <w:pPr>
        <w:spacing w:line="276" w:lineRule="auto"/>
        <w:rPr>
          <w:rFonts w:cstheme="minorHAnsi"/>
          <w:sz w:val="24"/>
          <w:u w:val="single"/>
        </w:rPr>
      </w:pPr>
      <w:r>
        <w:rPr>
          <w:rFonts w:cstheme="minorHAnsi"/>
          <w:sz w:val="24"/>
          <w:u w:val="single"/>
        </w:rPr>
        <w:t>Main Page</w:t>
      </w:r>
    </w:p>
    <w:tbl>
      <w:tblPr>
        <w:tblStyle w:val="TableGrid"/>
        <w:tblW w:w="0" w:type="auto"/>
        <w:tblLook w:val="04A0" w:firstRow="1" w:lastRow="0" w:firstColumn="1" w:lastColumn="0" w:noHBand="0" w:noVBand="1"/>
      </w:tblPr>
      <w:tblGrid>
        <w:gridCol w:w="791"/>
        <w:gridCol w:w="2745"/>
        <w:gridCol w:w="1479"/>
        <w:gridCol w:w="2452"/>
        <w:gridCol w:w="2161"/>
      </w:tblGrid>
      <w:tr w:rsidR="00087DF6" w:rsidTr="00087DF6">
        <w:tc>
          <w:tcPr>
            <w:tcW w:w="791" w:type="dxa"/>
          </w:tcPr>
          <w:p w:rsidR="00087DF6" w:rsidRDefault="00087DF6" w:rsidP="00E04D46">
            <w:pPr>
              <w:spacing w:line="276" w:lineRule="auto"/>
              <w:rPr>
                <w:rFonts w:cstheme="minorHAnsi"/>
                <w:b/>
              </w:rPr>
            </w:pPr>
            <w:r>
              <w:rPr>
                <w:rFonts w:cstheme="minorHAnsi"/>
                <w:b/>
              </w:rPr>
              <w:t>Test</w:t>
            </w:r>
          </w:p>
        </w:tc>
        <w:tc>
          <w:tcPr>
            <w:tcW w:w="2745" w:type="dxa"/>
          </w:tcPr>
          <w:p w:rsidR="00087DF6" w:rsidRDefault="00087DF6" w:rsidP="00E04D46">
            <w:pPr>
              <w:spacing w:line="276" w:lineRule="auto"/>
              <w:rPr>
                <w:rFonts w:cstheme="minorHAnsi"/>
                <w:b/>
              </w:rPr>
            </w:pPr>
            <w:r>
              <w:rPr>
                <w:rFonts w:cstheme="minorHAnsi"/>
                <w:b/>
              </w:rPr>
              <w:t>What am I testing</w:t>
            </w:r>
          </w:p>
        </w:tc>
        <w:tc>
          <w:tcPr>
            <w:tcW w:w="1479" w:type="dxa"/>
          </w:tcPr>
          <w:p w:rsidR="00087DF6" w:rsidRDefault="00087DF6" w:rsidP="00E04D46">
            <w:pPr>
              <w:spacing w:line="276" w:lineRule="auto"/>
              <w:rPr>
                <w:rFonts w:cstheme="minorHAnsi"/>
                <w:b/>
              </w:rPr>
            </w:pPr>
            <w:r>
              <w:rPr>
                <w:rFonts w:cstheme="minorHAnsi"/>
                <w:b/>
              </w:rPr>
              <w:t>Does it work</w:t>
            </w:r>
          </w:p>
        </w:tc>
        <w:tc>
          <w:tcPr>
            <w:tcW w:w="2452" w:type="dxa"/>
          </w:tcPr>
          <w:p w:rsidR="00087DF6" w:rsidRDefault="00087DF6" w:rsidP="00E04D46">
            <w:pPr>
              <w:spacing w:line="276" w:lineRule="auto"/>
              <w:rPr>
                <w:rFonts w:cstheme="minorHAnsi"/>
                <w:b/>
              </w:rPr>
            </w:pPr>
            <w:r>
              <w:rPr>
                <w:rFonts w:cstheme="minorHAnsi"/>
                <w:b/>
              </w:rPr>
              <w:t xml:space="preserve">If </w:t>
            </w:r>
            <w:proofErr w:type="gramStart"/>
            <w:r>
              <w:rPr>
                <w:rFonts w:cstheme="minorHAnsi"/>
                <w:b/>
              </w:rPr>
              <w:t>not</w:t>
            </w:r>
            <w:proofErr w:type="gramEnd"/>
            <w:r>
              <w:rPr>
                <w:rFonts w:cstheme="minorHAnsi"/>
                <w:b/>
              </w:rPr>
              <w:t xml:space="preserve"> what did I change</w:t>
            </w:r>
          </w:p>
        </w:tc>
        <w:tc>
          <w:tcPr>
            <w:tcW w:w="2161" w:type="dxa"/>
          </w:tcPr>
          <w:p w:rsidR="00087DF6" w:rsidRDefault="00087DF6" w:rsidP="00E04D46">
            <w:pPr>
              <w:spacing w:line="276" w:lineRule="auto"/>
              <w:rPr>
                <w:rFonts w:cstheme="minorHAnsi"/>
                <w:b/>
              </w:rPr>
            </w:pPr>
            <w:r>
              <w:rPr>
                <w:rFonts w:cstheme="minorHAnsi"/>
                <w:b/>
              </w:rPr>
              <w:t>Did the change work</w:t>
            </w:r>
          </w:p>
        </w:tc>
      </w:tr>
      <w:tr w:rsidR="00087DF6" w:rsidTr="00087DF6">
        <w:tc>
          <w:tcPr>
            <w:tcW w:w="791" w:type="dxa"/>
          </w:tcPr>
          <w:p w:rsidR="00087DF6" w:rsidRDefault="00087DF6" w:rsidP="00E04D46">
            <w:pPr>
              <w:spacing w:line="276" w:lineRule="auto"/>
              <w:rPr>
                <w:rFonts w:cstheme="minorHAnsi"/>
                <w:b/>
              </w:rPr>
            </w:pPr>
            <w:r>
              <w:rPr>
                <w:rFonts w:cstheme="minorHAnsi"/>
                <w:b/>
              </w:rPr>
              <w:t>1</w:t>
            </w:r>
          </w:p>
        </w:tc>
        <w:tc>
          <w:tcPr>
            <w:tcW w:w="2745" w:type="dxa"/>
          </w:tcPr>
          <w:p w:rsidR="00087DF6" w:rsidRPr="00E04D46" w:rsidRDefault="00087DF6" w:rsidP="00E04D46">
            <w:pPr>
              <w:spacing w:line="276" w:lineRule="auto"/>
              <w:rPr>
                <w:rFonts w:cstheme="minorHAnsi"/>
              </w:rPr>
            </w:pPr>
            <w:r>
              <w:rPr>
                <w:rFonts w:cstheme="minorHAnsi"/>
              </w:rPr>
              <w:t xml:space="preserve">Button on the Main Page to Ladies, Men’s and Contact </w:t>
            </w:r>
          </w:p>
        </w:tc>
        <w:tc>
          <w:tcPr>
            <w:tcW w:w="1479" w:type="dxa"/>
          </w:tcPr>
          <w:p w:rsidR="00087DF6" w:rsidRPr="00E04D46" w:rsidRDefault="00087DF6" w:rsidP="00E04D46">
            <w:pPr>
              <w:spacing w:line="276" w:lineRule="auto"/>
              <w:rPr>
                <w:rFonts w:cstheme="minorHAnsi"/>
              </w:rPr>
            </w:pPr>
            <w:r>
              <w:rPr>
                <w:rFonts w:cstheme="minorHAnsi"/>
              </w:rPr>
              <w:t xml:space="preserve"> All buttons to all different pages work correctly</w:t>
            </w:r>
          </w:p>
        </w:tc>
        <w:tc>
          <w:tcPr>
            <w:tcW w:w="2452" w:type="dxa"/>
          </w:tcPr>
          <w:p w:rsidR="00087DF6" w:rsidRDefault="00087DF6" w:rsidP="00E04D46">
            <w:pPr>
              <w:spacing w:line="276" w:lineRule="auto"/>
              <w:rPr>
                <w:rFonts w:cstheme="minorHAnsi"/>
                <w:b/>
              </w:rPr>
            </w:pPr>
          </w:p>
        </w:tc>
        <w:tc>
          <w:tcPr>
            <w:tcW w:w="2161" w:type="dxa"/>
          </w:tcPr>
          <w:p w:rsidR="00087DF6" w:rsidRDefault="00087DF6" w:rsidP="00E04D46">
            <w:pPr>
              <w:spacing w:line="276" w:lineRule="auto"/>
              <w:rPr>
                <w:rFonts w:cstheme="minorHAnsi"/>
                <w:b/>
              </w:rPr>
            </w:pPr>
          </w:p>
        </w:tc>
      </w:tr>
      <w:tr w:rsidR="00087DF6" w:rsidTr="00087DF6">
        <w:trPr>
          <w:trHeight w:val="718"/>
        </w:trPr>
        <w:tc>
          <w:tcPr>
            <w:tcW w:w="791" w:type="dxa"/>
          </w:tcPr>
          <w:p w:rsidR="00087DF6" w:rsidRDefault="00087DF6" w:rsidP="00E04D46">
            <w:pPr>
              <w:spacing w:line="276" w:lineRule="auto"/>
              <w:rPr>
                <w:rFonts w:cstheme="minorHAnsi"/>
                <w:b/>
              </w:rPr>
            </w:pPr>
            <w:r>
              <w:rPr>
                <w:rFonts w:cstheme="minorHAnsi"/>
                <w:b/>
              </w:rPr>
              <w:t>2</w:t>
            </w:r>
          </w:p>
        </w:tc>
        <w:tc>
          <w:tcPr>
            <w:tcW w:w="2745" w:type="dxa"/>
          </w:tcPr>
          <w:p w:rsidR="00087DF6" w:rsidRDefault="00087DF6" w:rsidP="00E04D46">
            <w:pPr>
              <w:spacing w:line="276" w:lineRule="auto"/>
              <w:rPr>
                <w:rFonts w:cstheme="minorHAnsi"/>
              </w:rPr>
            </w:pPr>
            <w:r>
              <w:rPr>
                <w:rFonts w:cstheme="minorHAnsi"/>
              </w:rPr>
              <w:t>Does all the images show correctly on the slide show</w:t>
            </w:r>
          </w:p>
        </w:tc>
        <w:tc>
          <w:tcPr>
            <w:tcW w:w="1479" w:type="dxa"/>
          </w:tcPr>
          <w:p w:rsidR="00087DF6" w:rsidRPr="00E04D46" w:rsidRDefault="00087DF6" w:rsidP="00E04D46">
            <w:pPr>
              <w:spacing w:line="276" w:lineRule="auto"/>
              <w:rPr>
                <w:rFonts w:cstheme="minorHAnsi"/>
              </w:rPr>
            </w:pPr>
            <w:r>
              <w:rPr>
                <w:rFonts w:cstheme="minorHAnsi"/>
              </w:rPr>
              <w:t>All images are shown every 15 seconds correctly</w:t>
            </w:r>
          </w:p>
        </w:tc>
        <w:tc>
          <w:tcPr>
            <w:tcW w:w="2452" w:type="dxa"/>
          </w:tcPr>
          <w:p w:rsidR="00087DF6" w:rsidRDefault="00087DF6" w:rsidP="00E04D46">
            <w:pPr>
              <w:spacing w:line="276" w:lineRule="auto"/>
              <w:rPr>
                <w:rFonts w:cstheme="minorHAnsi"/>
                <w:b/>
              </w:rPr>
            </w:pPr>
          </w:p>
        </w:tc>
        <w:tc>
          <w:tcPr>
            <w:tcW w:w="2161" w:type="dxa"/>
          </w:tcPr>
          <w:p w:rsidR="00087DF6" w:rsidRDefault="00087DF6" w:rsidP="00E04D46">
            <w:pPr>
              <w:spacing w:line="276" w:lineRule="auto"/>
              <w:rPr>
                <w:rFonts w:cstheme="minorHAnsi"/>
                <w:b/>
              </w:rPr>
            </w:pPr>
          </w:p>
        </w:tc>
      </w:tr>
    </w:tbl>
    <w:p w:rsidR="00E04D46" w:rsidRPr="00E04D46" w:rsidRDefault="00E04D46" w:rsidP="00E04D46">
      <w:pPr>
        <w:spacing w:line="276" w:lineRule="auto"/>
        <w:rPr>
          <w:rFonts w:cstheme="minorHAnsi"/>
          <w:sz w:val="24"/>
          <w:u w:val="single"/>
        </w:rPr>
      </w:pPr>
      <w:r>
        <w:rPr>
          <w:rFonts w:cstheme="minorHAnsi"/>
          <w:sz w:val="24"/>
          <w:u w:val="single"/>
        </w:rPr>
        <w:t>Men’s Watches Page</w:t>
      </w:r>
    </w:p>
    <w:tbl>
      <w:tblPr>
        <w:tblStyle w:val="TableGrid"/>
        <w:tblW w:w="0" w:type="auto"/>
        <w:tblLook w:val="04A0" w:firstRow="1" w:lastRow="0" w:firstColumn="1" w:lastColumn="0" w:noHBand="0" w:noVBand="1"/>
      </w:tblPr>
      <w:tblGrid>
        <w:gridCol w:w="775"/>
        <w:gridCol w:w="2425"/>
        <w:gridCol w:w="2411"/>
        <w:gridCol w:w="2127"/>
        <w:gridCol w:w="1890"/>
      </w:tblGrid>
      <w:tr w:rsidR="00087DF6" w:rsidTr="00087DF6">
        <w:tc>
          <w:tcPr>
            <w:tcW w:w="781" w:type="dxa"/>
          </w:tcPr>
          <w:p w:rsidR="00087DF6" w:rsidRDefault="00087DF6" w:rsidP="00BB2A43">
            <w:pPr>
              <w:spacing w:line="276" w:lineRule="auto"/>
              <w:rPr>
                <w:rFonts w:cstheme="minorHAnsi"/>
                <w:b/>
              </w:rPr>
            </w:pPr>
            <w:r>
              <w:rPr>
                <w:rFonts w:cstheme="minorHAnsi"/>
                <w:b/>
              </w:rPr>
              <w:t>Test</w:t>
            </w:r>
          </w:p>
        </w:tc>
        <w:tc>
          <w:tcPr>
            <w:tcW w:w="2528" w:type="dxa"/>
          </w:tcPr>
          <w:p w:rsidR="00087DF6" w:rsidRDefault="00087DF6" w:rsidP="00BB2A43">
            <w:pPr>
              <w:spacing w:line="276" w:lineRule="auto"/>
              <w:rPr>
                <w:rFonts w:cstheme="minorHAnsi"/>
                <w:b/>
              </w:rPr>
            </w:pPr>
            <w:r>
              <w:rPr>
                <w:rFonts w:cstheme="minorHAnsi"/>
                <w:b/>
              </w:rPr>
              <w:t>What am I testing</w:t>
            </w:r>
          </w:p>
        </w:tc>
        <w:tc>
          <w:tcPr>
            <w:tcW w:w="2498" w:type="dxa"/>
          </w:tcPr>
          <w:p w:rsidR="00087DF6" w:rsidRDefault="00087DF6" w:rsidP="00BB2A43">
            <w:pPr>
              <w:spacing w:line="276" w:lineRule="auto"/>
              <w:rPr>
                <w:rFonts w:cstheme="minorHAnsi"/>
                <w:b/>
              </w:rPr>
            </w:pPr>
            <w:r>
              <w:rPr>
                <w:rFonts w:cstheme="minorHAnsi"/>
                <w:b/>
              </w:rPr>
              <w:t>Does it work</w:t>
            </w:r>
          </w:p>
        </w:tc>
        <w:tc>
          <w:tcPr>
            <w:tcW w:w="1878" w:type="dxa"/>
          </w:tcPr>
          <w:p w:rsidR="00087DF6" w:rsidRDefault="00087DF6" w:rsidP="00BB2A43">
            <w:pPr>
              <w:spacing w:line="276" w:lineRule="auto"/>
              <w:rPr>
                <w:rFonts w:cstheme="minorHAnsi"/>
                <w:b/>
              </w:rPr>
            </w:pPr>
            <w:r>
              <w:rPr>
                <w:rFonts w:cstheme="minorHAnsi"/>
                <w:b/>
              </w:rPr>
              <w:t xml:space="preserve">If </w:t>
            </w:r>
            <w:proofErr w:type="gramStart"/>
            <w:r>
              <w:rPr>
                <w:rFonts w:cstheme="minorHAnsi"/>
                <w:b/>
              </w:rPr>
              <w:t>not</w:t>
            </w:r>
            <w:proofErr w:type="gramEnd"/>
            <w:r>
              <w:rPr>
                <w:rFonts w:cstheme="minorHAnsi"/>
                <w:b/>
              </w:rPr>
              <w:t xml:space="preserve"> what did I change</w:t>
            </w:r>
          </w:p>
        </w:tc>
        <w:tc>
          <w:tcPr>
            <w:tcW w:w="1943" w:type="dxa"/>
          </w:tcPr>
          <w:p w:rsidR="00087DF6" w:rsidRDefault="00087DF6" w:rsidP="00BB2A43">
            <w:pPr>
              <w:spacing w:line="276" w:lineRule="auto"/>
              <w:rPr>
                <w:rFonts w:cstheme="minorHAnsi"/>
                <w:b/>
              </w:rPr>
            </w:pPr>
            <w:r>
              <w:rPr>
                <w:rFonts w:cstheme="minorHAnsi"/>
                <w:b/>
              </w:rPr>
              <w:t>Did the change work</w:t>
            </w:r>
          </w:p>
        </w:tc>
      </w:tr>
      <w:tr w:rsidR="00087DF6" w:rsidTr="00087DF6">
        <w:tc>
          <w:tcPr>
            <w:tcW w:w="781" w:type="dxa"/>
          </w:tcPr>
          <w:p w:rsidR="00087DF6" w:rsidRDefault="00087DF6" w:rsidP="00BB2A43">
            <w:pPr>
              <w:spacing w:line="276" w:lineRule="auto"/>
              <w:rPr>
                <w:rFonts w:cstheme="minorHAnsi"/>
                <w:b/>
              </w:rPr>
            </w:pPr>
            <w:r>
              <w:rPr>
                <w:rFonts w:cstheme="minorHAnsi"/>
                <w:b/>
              </w:rPr>
              <w:t>1</w:t>
            </w:r>
          </w:p>
        </w:tc>
        <w:tc>
          <w:tcPr>
            <w:tcW w:w="2528" w:type="dxa"/>
          </w:tcPr>
          <w:p w:rsidR="00087DF6" w:rsidRPr="00E04D46" w:rsidRDefault="00087DF6" w:rsidP="00BB2A43">
            <w:pPr>
              <w:spacing w:line="276" w:lineRule="auto"/>
              <w:rPr>
                <w:rFonts w:cstheme="minorHAnsi"/>
              </w:rPr>
            </w:pPr>
            <w:r>
              <w:rPr>
                <w:rFonts w:cstheme="minorHAnsi"/>
              </w:rPr>
              <w:t>Clicking on the images just reopens the page</w:t>
            </w:r>
          </w:p>
        </w:tc>
        <w:tc>
          <w:tcPr>
            <w:tcW w:w="2498" w:type="dxa"/>
          </w:tcPr>
          <w:p w:rsidR="00087DF6" w:rsidRPr="00E04D46" w:rsidRDefault="00087DF6" w:rsidP="00BB2A43">
            <w:pPr>
              <w:spacing w:line="276" w:lineRule="auto"/>
              <w:rPr>
                <w:rFonts w:cstheme="minorHAnsi"/>
              </w:rPr>
            </w:pPr>
            <w:r>
              <w:rPr>
                <w:rFonts w:cstheme="minorHAnsi"/>
              </w:rPr>
              <w:t xml:space="preserve"> </w:t>
            </w:r>
            <w:r>
              <w:rPr>
                <w:rFonts w:cstheme="minorHAnsi"/>
              </w:rPr>
              <w:t>Clicking on the images takes you to the Ladies page instead of reopening the page</w:t>
            </w:r>
          </w:p>
        </w:tc>
        <w:tc>
          <w:tcPr>
            <w:tcW w:w="1878" w:type="dxa"/>
          </w:tcPr>
          <w:p w:rsidR="00087DF6" w:rsidRPr="00087DF6" w:rsidRDefault="00087DF6" w:rsidP="00BB2A43">
            <w:pPr>
              <w:spacing w:line="276" w:lineRule="auto"/>
              <w:rPr>
                <w:rFonts w:cstheme="minorHAnsi"/>
              </w:rPr>
            </w:pPr>
            <w:r w:rsidRPr="00087DF6">
              <w:rPr>
                <w:rFonts w:cstheme="minorHAnsi"/>
              </w:rPr>
              <w:t xml:space="preserve">I changed all the </w:t>
            </w:r>
            <w:proofErr w:type="spellStart"/>
            <w:r w:rsidRPr="00087DF6">
              <w:rPr>
                <w:rFonts w:cstheme="minorHAnsi"/>
              </w:rPr>
              <w:t>href</w:t>
            </w:r>
            <w:proofErr w:type="spellEnd"/>
            <w:proofErr w:type="gramStart"/>
            <w:r w:rsidRPr="00087DF6">
              <w:rPr>
                <w:rFonts w:cstheme="minorHAnsi"/>
              </w:rPr>
              <w:t>=”Ladies.html</w:t>
            </w:r>
            <w:proofErr w:type="gramEnd"/>
            <w:r w:rsidRPr="00087DF6">
              <w:rPr>
                <w:rFonts w:cstheme="minorHAnsi"/>
              </w:rPr>
              <w:t xml:space="preserve">” to </w:t>
            </w:r>
            <w:proofErr w:type="spellStart"/>
            <w:r w:rsidRPr="00087DF6">
              <w:rPr>
                <w:rFonts w:cstheme="minorHAnsi"/>
              </w:rPr>
              <w:t>href</w:t>
            </w:r>
            <w:proofErr w:type="spellEnd"/>
            <w:r w:rsidRPr="00087DF6">
              <w:rPr>
                <w:rFonts w:cstheme="minorHAnsi"/>
              </w:rPr>
              <w:t>=”Men.html”</w:t>
            </w:r>
          </w:p>
        </w:tc>
        <w:tc>
          <w:tcPr>
            <w:tcW w:w="1943" w:type="dxa"/>
          </w:tcPr>
          <w:p w:rsidR="00087DF6" w:rsidRPr="00087DF6" w:rsidRDefault="00087DF6" w:rsidP="00BB2A43">
            <w:pPr>
              <w:spacing w:line="276" w:lineRule="auto"/>
              <w:rPr>
                <w:rFonts w:cstheme="minorHAnsi"/>
              </w:rPr>
            </w:pPr>
            <w:proofErr w:type="gramStart"/>
            <w:r w:rsidRPr="00087DF6">
              <w:rPr>
                <w:rFonts w:cstheme="minorHAnsi"/>
              </w:rPr>
              <w:t>Yes</w:t>
            </w:r>
            <w:proofErr w:type="gramEnd"/>
            <w:r w:rsidRPr="00087DF6">
              <w:rPr>
                <w:rFonts w:cstheme="minorHAnsi"/>
              </w:rPr>
              <w:t xml:space="preserve"> Changing the </w:t>
            </w:r>
            <w:proofErr w:type="spellStart"/>
            <w:r w:rsidRPr="00087DF6">
              <w:rPr>
                <w:rFonts w:cstheme="minorHAnsi"/>
              </w:rPr>
              <w:t>href’s</w:t>
            </w:r>
            <w:proofErr w:type="spellEnd"/>
            <w:r w:rsidRPr="00087DF6">
              <w:rPr>
                <w:rFonts w:cstheme="minorHAnsi"/>
              </w:rPr>
              <w:t xml:space="preserve"> to the correct page reopens the page</w:t>
            </w:r>
          </w:p>
        </w:tc>
      </w:tr>
      <w:tr w:rsidR="00087DF6" w:rsidTr="00087DF6">
        <w:trPr>
          <w:trHeight w:val="718"/>
        </w:trPr>
        <w:tc>
          <w:tcPr>
            <w:tcW w:w="781" w:type="dxa"/>
          </w:tcPr>
          <w:p w:rsidR="00087DF6" w:rsidRDefault="00087DF6" w:rsidP="00087DF6">
            <w:pPr>
              <w:spacing w:line="276" w:lineRule="auto"/>
              <w:rPr>
                <w:rFonts w:cstheme="minorHAnsi"/>
                <w:b/>
              </w:rPr>
            </w:pPr>
            <w:r>
              <w:rPr>
                <w:rFonts w:cstheme="minorHAnsi"/>
                <w:b/>
              </w:rPr>
              <w:t>2</w:t>
            </w:r>
          </w:p>
        </w:tc>
        <w:tc>
          <w:tcPr>
            <w:tcW w:w="2528" w:type="dxa"/>
          </w:tcPr>
          <w:p w:rsidR="00087DF6" w:rsidRDefault="00087DF6" w:rsidP="00087DF6">
            <w:pPr>
              <w:spacing w:line="276" w:lineRule="auto"/>
              <w:rPr>
                <w:rFonts w:cstheme="minorHAnsi"/>
              </w:rPr>
            </w:pPr>
            <w:r>
              <w:rPr>
                <w:rFonts w:cstheme="minorHAnsi"/>
              </w:rPr>
              <w:t>Clicking on the Pay button reopens the page</w:t>
            </w:r>
          </w:p>
        </w:tc>
        <w:tc>
          <w:tcPr>
            <w:tcW w:w="2498" w:type="dxa"/>
          </w:tcPr>
          <w:p w:rsidR="00087DF6" w:rsidRPr="00E04D46" w:rsidRDefault="00087DF6" w:rsidP="00087DF6">
            <w:pPr>
              <w:spacing w:line="276" w:lineRule="auto"/>
              <w:rPr>
                <w:rFonts w:cstheme="minorHAnsi"/>
              </w:rPr>
            </w:pPr>
            <w:r>
              <w:rPr>
                <w:rFonts w:cstheme="minorHAnsi"/>
              </w:rPr>
              <w:t xml:space="preserve">Clicking on the pay button take you to the </w:t>
            </w:r>
            <w:proofErr w:type="gramStart"/>
            <w:r>
              <w:rPr>
                <w:rFonts w:cstheme="minorHAnsi"/>
              </w:rPr>
              <w:t>ladies</w:t>
            </w:r>
            <w:proofErr w:type="gramEnd"/>
            <w:r>
              <w:rPr>
                <w:rFonts w:cstheme="minorHAnsi"/>
              </w:rPr>
              <w:t xml:space="preserve"> page instead of reopening the men’s page</w:t>
            </w:r>
          </w:p>
        </w:tc>
        <w:tc>
          <w:tcPr>
            <w:tcW w:w="1878" w:type="dxa"/>
          </w:tcPr>
          <w:p w:rsidR="00087DF6" w:rsidRPr="00087DF6" w:rsidRDefault="00087DF6" w:rsidP="00087DF6">
            <w:pPr>
              <w:spacing w:line="276" w:lineRule="auto"/>
              <w:rPr>
                <w:rFonts w:cstheme="minorHAnsi"/>
              </w:rPr>
            </w:pPr>
            <w:r w:rsidRPr="00087DF6">
              <w:rPr>
                <w:rFonts w:cstheme="minorHAnsi"/>
              </w:rPr>
              <w:t xml:space="preserve">I changed all the </w:t>
            </w:r>
            <w:proofErr w:type="spellStart"/>
            <w:r w:rsidRPr="00087DF6">
              <w:rPr>
                <w:rFonts w:cstheme="minorHAnsi"/>
              </w:rPr>
              <w:t>href</w:t>
            </w:r>
            <w:proofErr w:type="spellEnd"/>
            <w:proofErr w:type="gramStart"/>
            <w:r w:rsidRPr="00087DF6">
              <w:rPr>
                <w:rFonts w:cstheme="minorHAnsi"/>
              </w:rPr>
              <w:t>=”Laides.html</w:t>
            </w:r>
            <w:proofErr w:type="gramEnd"/>
            <w:r w:rsidRPr="00087DF6">
              <w:rPr>
                <w:rFonts w:cstheme="minorHAnsi"/>
              </w:rPr>
              <w:t xml:space="preserve">” to </w:t>
            </w:r>
            <w:proofErr w:type="spellStart"/>
            <w:r w:rsidRPr="00087DF6">
              <w:rPr>
                <w:rFonts w:cstheme="minorHAnsi"/>
              </w:rPr>
              <w:t>href</w:t>
            </w:r>
            <w:proofErr w:type="spellEnd"/>
            <w:r w:rsidRPr="00087DF6">
              <w:rPr>
                <w:rFonts w:cstheme="minorHAnsi"/>
              </w:rPr>
              <w:t>=”Men.html”</w:t>
            </w:r>
          </w:p>
        </w:tc>
        <w:tc>
          <w:tcPr>
            <w:tcW w:w="1943" w:type="dxa"/>
          </w:tcPr>
          <w:p w:rsidR="00087DF6" w:rsidRPr="00087DF6" w:rsidRDefault="00087DF6" w:rsidP="00087DF6">
            <w:pPr>
              <w:spacing w:line="276" w:lineRule="auto"/>
              <w:rPr>
                <w:rFonts w:cstheme="minorHAnsi"/>
              </w:rPr>
            </w:pPr>
            <w:proofErr w:type="gramStart"/>
            <w:r w:rsidRPr="00087DF6">
              <w:rPr>
                <w:rFonts w:cstheme="minorHAnsi"/>
              </w:rPr>
              <w:t>Yes</w:t>
            </w:r>
            <w:proofErr w:type="gramEnd"/>
            <w:r w:rsidRPr="00087DF6">
              <w:rPr>
                <w:rFonts w:cstheme="minorHAnsi"/>
              </w:rPr>
              <w:t xml:space="preserve"> Changing the </w:t>
            </w:r>
            <w:proofErr w:type="spellStart"/>
            <w:r w:rsidRPr="00087DF6">
              <w:rPr>
                <w:rFonts w:cstheme="minorHAnsi"/>
              </w:rPr>
              <w:t>href’s</w:t>
            </w:r>
            <w:proofErr w:type="spellEnd"/>
            <w:r w:rsidRPr="00087DF6">
              <w:rPr>
                <w:rFonts w:cstheme="minorHAnsi"/>
              </w:rPr>
              <w:t xml:space="preserve"> to the correct page reopens the page</w:t>
            </w:r>
          </w:p>
        </w:tc>
      </w:tr>
    </w:tbl>
    <w:p w:rsidR="00E04D46" w:rsidRDefault="00E04D46" w:rsidP="00E04D46">
      <w:pPr>
        <w:spacing w:line="276" w:lineRule="auto"/>
        <w:rPr>
          <w:rFonts w:cstheme="minorHAnsi"/>
          <w:sz w:val="24"/>
          <w:u w:val="single"/>
        </w:rPr>
      </w:pPr>
    </w:p>
    <w:p w:rsidR="00E04D46" w:rsidRPr="00E04D46" w:rsidRDefault="00E04D46" w:rsidP="00E04D46">
      <w:pPr>
        <w:spacing w:line="276" w:lineRule="auto"/>
        <w:rPr>
          <w:rFonts w:cstheme="minorHAnsi"/>
          <w:sz w:val="24"/>
          <w:u w:val="single"/>
        </w:rPr>
      </w:pPr>
      <w:r>
        <w:rPr>
          <w:rFonts w:cstheme="minorHAnsi"/>
          <w:sz w:val="24"/>
          <w:u w:val="single"/>
        </w:rPr>
        <w:t>Ladies Watches Page</w:t>
      </w:r>
    </w:p>
    <w:tbl>
      <w:tblPr>
        <w:tblStyle w:val="TableGrid"/>
        <w:tblW w:w="0" w:type="auto"/>
        <w:tblLook w:val="04A0" w:firstRow="1" w:lastRow="0" w:firstColumn="1" w:lastColumn="0" w:noHBand="0" w:noVBand="1"/>
      </w:tblPr>
      <w:tblGrid>
        <w:gridCol w:w="793"/>
        <w:gridCol w:w="2737"/>
        <w:gridCol w:w="2844"/>
        <w:gridCol w:w="1073"/>
        <w:gridCol w:w="2181"/>
      </w:tblGrid>
      <w:tr w:rsidR="00087DF6" w:rsidTr="00087DF6">
        <w:tc>
          <w:tcPr>
            <w:tcW w:w="793" w:type="dxa"/>
          </w:tcPr>
          <w:p w:rsidR="00087DF6" w:rsidRDefault="00087DF6" w:rsidP="00BB2A43">
            <w:pPr>
              <w:spacing w:line="276" w:lineRule="auto"/>
              <w:rPr>
                <w:rFonts w:cstheme="minorHAnsi"/>
                <w:b/>
              </w:rPr>
            </w:pPr>
            <w:r>
              <w:rPr>
                <w:rFonts w:cstheme="minorHAnsi"/>
                <w:b/>
              </w:rPr>
              <w:t>Test</w:t>
            </w:r>
          </w:p>
        </w:tc>
        <w:tc>
          <w:tcPr>
            <w:tcW w:w="2737" w:type="dxa"/>
          </w:tcPr>
          <w:p w:rsidR="00087DF6" w:rsidRDefault="00087DF6" w:rsidP="00BB2A43">
            <w:pPr>
              <w:spacing w:line="276" w:lineRule="auto"/>
              <w:rPr>
                <w:rFonts w:cstheme="minorHAnsi"/>
                <w:b/>
              </w:rPr>
            </w:pPr>
            <w:r>
              <w:rPr>
                <w:rFonts w:cstheme="minorHAnsi"/>
                <w:b/>
              </w:rPr>
              <w:t>What am I testing</w:t>
            </w:r>
          </w:p>
        </w:tc>
        <w:tc>
          <w:tcPr>
            <w:tcW w:w="2844" w:type="dxa"/>
          </w:tcPr>
          <w:p w:rsidR="00087DF6" w:rsidRDefault="00087DF6" w:rsidP="00BB2A43">
            <w:pPr>
              <w:spacing w:line="276" w:lineRule="auto"/>
              <w:rPr>
                <w:rFonts w:cstheme="minorHAnsi"/>
                <w:b/>
              </w:rPr>
            </w:pPr>
            <w:r>
              <w:rPr>
                <w:rFonts w:cstheme="minorHAnsi"/>
                <w:b/>
              </w:rPr>
              <w:t>Does it work</w:t>
            </w:r>
          </w:p>
        </w:tc>
        <w:tc>
          <w:tcPr>
            <w:tcW w:w="1073" w:type="dxa"/>
          </w:tcPr>
          <w:p w:rsidR="00087DF6" w:rsidRDefault="00087DF6" w:rsidP="00BB2A43">
            <w:pPr>
              <w:spacing w:line="276" w:lineRule="auto"/>
              <w:rPr>
                <w:rFonts w:cstheme="minorHAnsi"/>
                <w:b/>
              </w:rPr>
            </w:pPr>
            <w:r>
              <w:rPr>
                <w:rFonts w:cstheme="minorHAnsi"/>
                <w:b/>
              </w:rPr>
              <w:t xml:space="preserve">If </w:t>
            </w:r>
            <w:proofErr w:type="gramStart"/>
            <w:r>
              <w:rPr>
                <w:rFonts w:cstheme="minorHAnsi"/>
                <w:b/>
              </w:rPr>
              <w:t>not</w:t>
            </w:r>
            <w:proofErr w:type="gramEnd"/>
            <w:r>
              <w:rPr>
                <w:rFonts w:cstheme="minorHAnsi"/>
                <w:b/>
              </w:rPr>
              <w:t xml:space="preserve"> what did I change</w:t>
            </w:r>
          </w:p>
        </w:tc>
        <w:tc>
          <w:tcPr>
            <w:tcW w:w="2181" w:type="dxa"/>
          </w:tcPr>
          <w:p w:rsidR="00087DF6" w:rsidRDefault="00087DF6" w:rsidP="00BB2A43">
            <w:pPr>
              <w:spacing w:line="276" w:lineRule="auto"/>
              <w:rPr>
                <w:rFonts w:cstheme="minorHAnsi"/>
                <w:b/>
              </w:rPr>
            </w:pPr>
            <w:r>
              <w:rPr>
                <w:rFonts w:cstheme="minorHAnsi"/>
                <w:b/>
              </w:rPr>
              <w:t xml:space="preserve">Did </w:t>
            </w:r>
            <w:r>
              <w:rPr>
                <w:rFonts w:cstheme="minorHAnsi"/>
                <w:b/>
              </w:rPr>
              <w:t>the change</w:t>
            </w:r>
            <w:r>
              <w:rPr>
                <w:rFonts w:cstheme="minorHAnsi"/>
                <w:b/>
              </w:rPr>
              <w:t xml:space="preserve"> work</w:t>
            </w:r>
          </w:p>
        </w:tc>
      </w:tr>
      <w:tr w:rsidR="00087DF6" w:rsidTr="00087DF6">
        <w:tc>
          <w:tcPr>
            <w:tcW w:w="793" w:type="dxa"/>
          </w:tcPr>
          <w:p w:rsidR="00087DF6" w:rsidRDefault="00087DF6" w:rsidP="00BB2A43">
            <w:pPr>
              <w:spacing w:line="276" w:lineRule="auto"/>
              <w:rPr>
                <w:rFonts w:cstheme="minorHAnsi"/>
                <w:b/>
              </w:rPr>
            </w:pPr>
            <w:r>
              <w:rPr>
                <w:rFonts w:cstheme="minorHAnsi"/>
                <w:b/>
              </w:rPr>
              <w:t>1</w:t>
            </w:r>
          </w:p>
        </w:tc>
        <w:tc>
          <w:tcPr>
            <w:tcW w:w="2737" w:type="dxa"/>
          </w:tcPr>
          <w:p w:rsidR="00087DF6" w:rsidRPr="00E04D46" w:rsidRDefault="00087DF6" w:rsidP="00BB2A43">
            <w:pPr>
              <w:spacing w:line="276" w:lineRule="auto"/>
              <w:rPr>
                <w:rFonts w:cstheme="minorHAnsi"/>
              </w:rPr>
            </w:pPr>
            <w:r>
              <w:rPr>
                <w:rFonts w:cstheme="minorHAnsi"/>
              </w:rPr>
              <w:t>Clicking on the images just reopens the page</w:t>
            </w:r>
          </w:p>
        </w:tc>
        <w:tc>
          <w:tcPr>
            <w:tcW w:w="2844" w:type="dxa"/>
          </w:tcPr>
          <w:p w:rsidR="00087DF6" w:rsidRPr="00E04D46" w:rsidRDefault="00087DF6" w:rsidP="00BB2A43">
            <w:pPr>
              <w:spacing w:line="276" w:lineRule="auto"/>
              <w:rPr>
                <w:rFonts w:cstheme="minorHAnsi"/>
              </w:rPr>
            </w:pPr>
            <w:r>
              <w:rPr>
                <w:rFonts w:cstheme="minorHAnsi"/>
              </w:rPr>
              <w:t xml:space="preserve">Clicking on the </w:t>
            </w:r>
            <w:r>
              <w:rPr>
                <w:rFonts w:cstheme="minorHAnsi"/>
              </w:rPr>
              <w:t>Images</w:t>
            </w:r>
            <w:r>
              <w:rPr>
                <w:rFonts w:cstheme="minorHAnsi"/>
              </w:rPr>
              <w:t xml:space="preserve"> take</w:t>
            </w:r>
            <w:r>
              <w:rPr>
                <w:rFonts w:cstheme="minorHAnsi"/>
              </w:rPr>
              <w:t>s</w:t>
            </w:r>
            <w:r>
              <w:rPr>
                <w:rFonts w:cstheme="minorHAnsi"/>
              </w:rPr>
              <w:t xml:space="preserve"> you to the </w:t>
            </w:r>
            <w:r>
              <w:rPr>
                <w:rFonts w:cstheme="minorHAnsi"/>
              </w:rPr>
              <w:t>ladies’</w:t>
            </w:r>
            <w:r>
              <w:rPr>
                <w:rFonts w:cstheme="minorHAnsi"/>
              </w:rPr>
              <w:t xml:space="preserve"> page which is correct</w:t>
            </w:r>
          </w:p>
        </w:tc>
        <w:tc>
          <w:tcPr>
            <w:tcW w:w="1073" w:type="dxa"/>
          </w:tcPr>
          <w:p w:rsidR="00087DF6" w:rsidRDefault="00087DF6" w:rsidP="00BB2A43">
            <w:pPr>
              <w:spacing w:line="276" w:lineRule="auto"/>
              <w:rPr>
                <w:rFonts w:cstheme="minorHAnsi"/>
                <w:b/>
              </w:rPr>
            </w:pPr>
          </w:p>
        </w:tc>
        <w:tc>
          <w:tcPr>
            <w:tcW w:w="2181" w:type="dxa"/>
          </w:tcPr>
          <w:p w:rsidR="00087DF6" w:rsidRDefault="00087DF6" w:rsidP="00BB2A43">
            <w:pPr>
              <w:spacing w:line="276" w:lineRule="auto"/>
              <w:rPr>
                <w:rFonts w:cstheme="minorHAnsi"/>
                <w:b/>
              </w:rPr>
            </w:pPr>
          </w:p>
        </w:tc>
      </w:tr>
      <w:tr w:rsidR="00087DF6" w:rsidTr="00087DF6">
        <w:trPr>
          <w:trHeight w:val="718"/>
        </w:trPr>
        <w:tc>
          <w:tcPr>
            <w:tcW w:w="793" w:type="dxa"/>
          </w:tcPr>
          <w:p w:rsidR="00087DF6" w:rsidRDefault="00087DF6" w:rsidP="00BB2A43">
            <w:pPr>
              <w:spacing w:line="276" w:lineRule="auto"/>
              <w:rPr>
                <w:rFonts w:cstheme="minorHAnsi"/>
                <w:b/>
              </w:rPr>
            </w:pPr>
            <w:r>
              <w:rPr>
                <w:rFonts w:cstheme="minorHAnsi"/>
                <w:b/>
              </w:rPr>
              <w:t>2</w:t>
            </w:r>
          </w:p>
        </w:tc>
        <w:tc>
          <w:tcPr>
            <w:tcW w:w="2737" w:type="dxa"/>
          </w:tcPr>
          <w:p w:rsidR="00087DF6" w:rsidRDefault="00087DF6" w:rsidP="00BB2A43">
            <w:pPr>
              <w:spacing w:line="276" w:lineRule="auto"/>
              <w:rPr>
                <w:rFonts w:cstheme="minorHAnsi"/>
              </w:rPr>
            </w:pPr>
            <w:r>
              <w:rPr>
                <w:rFonts w:cstheme="minorHAnsi"/>
              </w:rPr>
              <w:t>Clicking on the Pay button reopens the page</w:t>
            </w:r>
          </w:p>
        </w:tc>
        <w:tc>
          <w:tcPr>
            <w:tcW w:w="2844" w:type="dxa"/>
          </w:tcPr>
          <w:p w:rsidR="00087DF6" w:rsidRPr="00E04D46" w:rsidRDefault="00087DF6" w:rsidP="00BB2A43">
            <w:pPr>
              <w:spacing w:line="276" w:lineRule="auto"/>
              <w:rPr>
                <w:rFonts w:cstheme="minorHAnsi"/>
              </w:rPr>
            </w:pPr>
            <w:r>
              <w:rPr>
                <w:rFonts w:cstheme="minorHAnsi"/>
              </w:rPr>
              <w:t>Clicking on the pay button take</w:t>
            </w:r>
            <w:r>
              <w:rPr>
                <w:rFonts w:cstheme="minorHAnsi"/>
              </w:rPr>
              <w:t>s</w:t>
            </w:r>
            <w:r>
              <w:rPr>
                <w:rFonts w:cstheme="minorHAnsi"/>
              </w:rPr>
              <w:t xml:space="preserve"> you to the </w:t>
            </w:r>
            <w:r>
              <w:rPr>
                <w:rFonts w:cstheme="minorHAnsi"/>
              </w:rPr>
              <w:t>ladies’</w:t>
            </w:r>
            <w:r>
              <w:rPr>
                <w:rFonts w:cstheme="minorHAnsi"/>
              </w:rPr>
              <w:t xml:space="preserve"> page </w:t>
            </w:r>
            <w:r>
              <w:rPr>
                <w:rFonts w:cstheme="minorHAnsi"/>
              </w:rPr>
              <w:t>which is correct</w:t>
            </w:r>
          </w:p>
        </w:tc>
        <w:tc>
          <w:tcPr>
            <w:tcW w:w="1073" w:type="dxa"/>
          </w:tcPr>
          <w:p w:rsidR="00087DF6" w:rsidRDefault="00087DF6" w:rsidP="00BB2A43">
            <w:pPr>
              <w:spacing w:line="276" w:lineRule="auto"/>
              <w:rPr>
                <w:rFonts w:cstheme="minorHAnsi"/>
                <w:b/>
              </w:rPr>
            </w:pPr>
          </w:p>
        </w:tc>
        <w:tc>
          <w:tcPr>
            <w:tcW w:w="2181" w:type="dxa"/>
          </w:tcPr>
          <w:p w:rsidR="00087DF6" w:rsidRDefault="00087DF6" w:rsidP="00BB2A43">
            <w:pPr>
              <w:spacing w:line="276" w:lineRule="auto"/>
              <w:rPr>
                <w:rFonts w:cstheme="minorHAnsi"/>
                <w:b/>
              </w:rPr>
            </w:pPr>
          </w:p>
        </w:tc>
      </w:tr>
    </w:tbl>
    <w:p w:rsidR="00E04D46" w:rsidRDefault="00E04D46" w:rsidP="00E04D46">
      <w:pPr>
        <w:spacing w:line="276" w:lineRule="auto"/>
        <w:rPr>
          <w:rFonts w:cstheme="minorHAnsi"/>
          <w:b/>
        </w:rPr>
      </w:pPr>
    </w:p>
    <w:p w:rsidR="00087DF6" w:rsidRDefault="00087DF6" w:rsidP="00E04D46">
      <w:pPr>
        <w:spacing w:line="276" w:lineRule="auto"/>
        <w:rPr>
          <w:rFonts w:cstheme="minorHAnsi"/>
          <w:b/>
        </w:rPr>
      </w:pPr>
    </w:p>
    <w:p w:rsidR="00087DF6" w:rsidRDefault="00087DF6" w:rsidP="00E04D46">
      <w:pPr>
        <w:spacing w:line="276" w:lineRule="auto"/>
        <w:rPr>
          <w:rFonts w:cstheme="minorHAnsi"/>
          <w:b/>
        </w:rPr>
      </w:pPr>
    </w:p>
    <w:p w:rsidR="00087DF6" w:rsidRDefault="00087DF6" w:rsidP="00E04D46">
      <w:pPr>
        <w:spacing w:line="276" w:lineRule="auto"/>
        <w:rPr>
          <w:rFonts w:cstheme="minorHAnsi"/>
          <w:b/>
        </w:rPr>
      </w:pPr>
    </w:p>
    <w:p w:rsidR="00087DF6" w:rsidRDefault="00087DF6" w:rsidP="00E04D46">
      <w:pPr>
        <w:spacing w:line="276" w:lineRule="auto"/>
        <w:rPr>
          <w:rFonts w:cstheme="minorHAnsi"/>
          <w:b/>
        </w:rPr>
      </w:pPr>
    </w:p>
    <w:p w:rsidR="00087DF6" w:rsidRDefault="00087DF6" w:rsidP="00E04D46">
      <w:pPr>
        <w:spacing w:line="276" w:lineRule="auto"/>
        <w:rPr>
          <w:rFonts w:cstheme="minorHAnsi"/>
          <w:b/>
        </w:rPr>
      </w:pPr>
    </w:p>
    <w:p w:rsidR="00087DF6" w:rsidRDefault="00087DF6" w:rsidP="00E04D46">
      <w:pPr>
        <w:spacing w:line="276" w:lineRule="auto"/>
        <w:rPr>
          <w:rFonts w:cstheme="minorHAnsi"/>
          <w:b/>
        </w:rPr>
      </w:pPr>
    </w:p>
    <w:p w:rsidR="00087DF6" w:rsidRDefault="00087DF6" w:rsidP="00E04D46">
      <w:pPr>
        <w:spacing w:line="276" w:lineRule="auto"/>
        <w:rPr>
          <w:rFonts w:cstheme="minorHAnsi"/>
          <w:b/>
        </w:rPr>
      </w:pPr>
    </w:p>
    <w:p w:rsidR="00E04D46" w:rsidRPr="00E04D46" w:rsidRDefault="00E04D46" w:rsidP="00E04D46">
      <w:pPr>
        <w:spacing w:line="276" w:lineRule="auto"/>
        <w:rPr>
          <w:rFonts w:cstheme="minorHAnsi"/>
          <w:sz w:val="24"/>
          <w:u w:val="single"/>
        </w:rPr>
      </w:pPr>
      <w:r>
        <w:rPr>
          <w:rFonts w:cstheme="minorHAnsi"/>
          <w:sz w:val="24"/>
          <w:u w:val="single"/>
        </w:rPr>
        <w:lastRenderedPageBreak/>
        <w:t>Contact Page</w:t>
      </w:r>
    </w:p>
    <w:tbl>
      <w:tblPr>
        <w:tblStyle w:val="TableGrid"/>
        <w:tblW w:w="0" w:type="auto"/>
        <w:tblLook w:val="04A0" w:firstRow="1" w:lastRow="0" w:firstColumn="1" w:lastColumn="0" w:noHBand="0" w:noVBand="1"/>
      </w:tblPr>
      <w:tblGrid>
        <w:gridCol w:w="780"/>
        <w:gridCol w:w="2567"/>
        <w:gridCol w:w="3201"/>
        <w:gridCol w:w="1025"/>
        <w:gridCol w:w="2055"/>
      </w:tblGrid>
      <w:tr w:rsidR="00087DF6" w:rsidTr="00087DF6">
        <w:tc>
          <w:tcPr>
            <w:tcW w:w="793" w:type="dxa"/>
          </w:tcPr>
          <w:p w:rsidR="00087DF6" w:rsidRDefault="00087DF6" w:rsidP="00BB2A43">
            <w:pPr>
              <w:spacing w:line="276" w:lineRule="auto"/>
              <w:rPr>
                <w:rFonts w:cstheme="minorHAnsi"/>
                <w:b/>
              </w:rPr>
            </w:pPr>
            <w:r>
              <w:rPr>
                <w:rFonts w:cstheme="minorHAnsi"/>
                <w:b/>
              </w:rPr>
              <w:t>Test</w:t>
            </w:r>
          </w:p>
        </w:tc>
        <w:tc>
          <w:tcPr>
            <w:tcW w:w="2756" w:type="dxa"/>
          </w:tcPr>
          <w:p w:rsidR="00087DF6" w:rsidRDefault="00087DF6" w:rsidP="00BB2A43">
            <w:pPr>
              <w:spacing w:line="276" w:lineRule="auto"/>
              <w:rPr>
                <w:rFonts w:cstheme="minorHAnsi"/>
                <w:b/>
              </w:rPr>
            </w:pPr>
            <w:r>
              <w:rPr>
                <w:rFonts w:cstheme="minorHAnsi"/>
                <w:b/>
              </w:rPr>
              <w:t>What am I testing</w:t>
            </w:r>
          </w:p>
        </w:tc>
        <w:tc>
          <w:tcPr>
            <w:tcW w:w="3534" w:type="dxa"/>
          </w:tcPr>
          <w:p w:rsidR="00087DF6" w:rsidRDefault="00087DF6" w:rsidP="00BB2A43">
            <w:pPr>
              <w:spacing w:line="276" w:lineRule="auto"/>
              <w:rPr>
                <w:rFonts w:cstheme="minorHAnsi"/>
                <w:b/>
              </w:rPr>
            </w:pPr>
            <w:r>
              <w:rPr>
                <w:rFonts w:cstheme="minorHAnsi"/>
                <w:b/>
              </w:rPr>
              <w:t>Does it work</w:t>
            </w:r>
          </w:p>
        </w:tc>
        <w:tc>
          <w:tcPr>
            <w:tcW w:w="336" w:type="dxa"/>
          </w:tcPr>
          <w:p w:rsidR="00087DF6" w:rsidRDefault="00087DF6" w:rsidP="00BB2A43">
            <w:pPr>
              <w:spacing w:line="276" w:lineRule="auto"/>
              <w:rPr>
                <w:rFonts w:cstheme="minorHAnsi"/>
                <w:b/>
              </w:rPr>
            </w:pPr>
            <w:r>
              <w:rPr>
                <w:rFonts w:cstheme="minorHAnsi"/>
                <w:b/>
              </w:rPr>
              <w:t xml:space="preserve">If </w:t>
            </w:r>
            <w:proofErr w:type="gramStart"/>
            <w:r>
              <w:rPr>
                <w:rFonts w:cstheme="minorHAnsi"/>
                <w:b/>
              </w:rPr>
              <w:t>not</w:t>
            </w:r>
            <w:proofErr w:type="gramEnd"/>
            <w:r>
              <w:rPr>
                <w:rFonts w:cstheme="minorHAnsi"/>
                <w:b/>
              </w:rPr>
              <w:t xml:space="preserve"> what did I change</w:t>
            </w:r>
          </w:p>
        </w:tc>
        <w:tc>
          <w:tcPr>
            <w:tcW w:w="2209" w:type="dxa"/>
          </w:tcPr>
          <w:p w:rsidR="00087DF6" w:rsidRDefault="00087DF6" w:rsidP="00BB2A43">
            <w:pPr>
              <w:spacing w:line="276" w:lineRule="auto"/>
              <w:rPr>
                <w:rFonts w:cstheme="minorHAnsi"/>
                <w:b/>
              </w:rPr>
            </w:pPr>
            <w:r>
              <w:rPr>
                <w:rFonts w:cstheme="minorHAnsi"/>
                <w:b/>
              </w:rPr>
              <w:t xml:space="preserve">Did </w:t>
            </w:r>
            <w:r>
              <w:rPr>
                <w:rFonts w:cstheme="minorHAnsi"/>
                <w:b/>
              </w:rPr>
              <w:t>the change work</w:t>
            </w:r>
          </w:p>
        </w:tc>
      </w:tr>
      <w:tr w:rsidR="00087DF6" w:rsidTr="00087DF6">
        <w:tc>
          <w:tcPr>
            <w:tcW w:w="793" w:type="dxa"/>
          </w:tcPr>
          <w:p w:rsidR="00087DF6" w:rsidRDefault="00087DF6" w:rsidP="00BB2A43">
            <w:pPr>
              <w:spacing w:line="276" w:lineRule="auto"/>
              <w:rPr>
                <w:rFonts w:cstheme="minorHAnsi"/>
                <w:b/>
              </w:rPr>
            </w:pPr>
            <w:r>
              <w:rPr>
                <w:rFonts w:cstheme="minorHAnsi"/>
                <w:b/>
              </w:rPr>
              <w:t>1</w:t>
            </w:r>
          </w:p>
        </w:tc>
        <w:tc>
          <w:tcPr>
            <w:tcW w:w="2756" w:type="dxa"/>
          </w:tcPr>
          <w:p w:rsidR="00087DF6" w:rsidRPr="00E04D46" w:rsidRDefault="00087DF6" w:rsidP="00BB2A43">
            <w:pPr>
              <w:spacing w:line="276" w:lineRule="auto"/>
              <w:rPr>
                <w:rFonts w:cstheme="minorHAnsi"/>
              </w:rPr>
            </w:pPr>
            <w:r>
              <w:rPr>
                <w:rFonts w:cstheme="minorHAnsi"/>
              </w:rPr>
              <w:t>Testing if the google maps integration allows the user to move the map around and check the Directions</w:t>
            </w:r>
          </w:p>
        </w:tc>
        <w:tc>
          <w:tcPr>
            <w:tcW w:w="3534" w:type="dxa"/>
          </w:tcPr>
          <w:p w:rsidR="00087DF6" w:rsidRPr="00E04D46" w:rsidRDefault="00087DF6" w:rsidP="00BB2A43">
            <w:pPr>
              <w:spacing w:line="276" w:lineRule="auto"/>
              <w:rPr>
                <w:rFonts w:cstheme="minorHAnsi"/>
              </w:rPr>
            </w:pPr>
            <w:r>
              <w:rPr>
                <w:rFonts w:cstheme="minorHAnsi"/>
              </w:rPr>
              <w:t>Holding down CTRL + using the Scroll wheel allows the user to zoom in and out and holding down the left click button allows the to move the map around</w:t>
            </w:r>
          </w:p>
        </w:tc>
        <w:tc>
          <w:tcPr>
            <w:tcW w:w="336" w:type="dxa"/>
          </w:tcPr>
          <w:p w:rsidR="00087DF6" w:rsidRDefault="00087DF6" w:rsidP="00BB2A43">
            <w:pPr>
              <w:spacing w:line="276" w:lineRule="auto"/>
              <w:rPr>
                <w:rFonts w:cstheme="minorHAnsi"/>
                <w:b/>
              </w:rPr>
            </w:pPr>
          </w:p>
        </w:tc>
        <w:tc>
          <w:tcPr>
            <w:tcW w:w="2209" w:type="dxa"/>
          </w:tcPr>
          <w:p w:rsidR="00087DF6" w:rsidRDefault="00087DF6" w:rsidP="00BB2A43">
            <w:pPr>
              <w:spacing w:line="276" w:lineRule="auto"/>
              <w:rPr>
                <w:rFonts w:cstheme="minorHAnsi"/>
                <w:b/>
              </w:rPr>
            </w:pPr>
          </w:p>
        </w:tc>
      </w:tr>
    </w:tbl>
    <w:p w:rsidR="00E04D46" w:rsidRDefault="00E04D46" w:rsidP="00E04D46">
      <w:pPr>
        <w:spacing w:line="276" w:lineRule="auto"/>
        <w:rPr>
          <w:rFonts w:cstheme="minorHAnsi"/>
          <w:b/>
        </w:rPr>
      </w:pPr>
    </w:p>
    <w:p w:rsidR="00E04D46" w:rsidRDefault="00E04D46" w:rsidP="00E04D46">
      <w:pPr>
        <w:spacing w:line="276" w:lineRule="auto"/>
        <w:rPr>
          <w:rFonts w:cstheme="minorHAnsi"/>
          <w:b/>
        </w:rPr>
      </w:pPr>
    </w:p>
    <w:p w:rsidR="00E04D46" w:rsidRPr="002C7D98" w:rsidRDefault="00E04D46" w:rsidP="00E04D46">
      <w:pPr>
        <w:spacing w:line="276" w:lineRule="auto"/>
        <w:rPr>
          <w:rFonts w:cstheme="minorHAnsi"/>
          <w:b/>
        </w:rPr>
      </w:pPr>
    </w:p>
    <w:p w:rsidR="00E04D46" w:rsidRPr="002C7D98" w:rsidRDefault="00E04D46" w:rsidP="00E04D46">
      <w:pPr>
        <w:spacing w:line="276" w:lineRule="auto"/>
        <w:rPr>
          <w:rFonts w:cstheme="minorHAnsi"/>
          <w:lang w:eastAsia="en-GB"/>
        </w:rPr>
      </w:pPr>
      <w:r w:rsidRPr="002C7D98">
        <w:rPr>
          <w:rFonts w:cstheme="minorHAnsi"/>
          <w:b/>
          <w:i/>
        </w:rPr>
        <w:t>P6,</w:t>
      </w:r>
      <w:r w:rsidRPr="002C7D98">
        <w:rPr>
          <w:rFonts w:cstheme="minorHAnsi"/>
          <w:i/>
        </w:rPr>
        <w:t xml:space="preserve"> </w:t>
      </w:r>
      <w:r w:rsidRPr="002C7D98">
        <w:rPr>
          <w:rFonts w:cstheme="minorHAnsi"/>
          <w:lang w:eastAsia="en-GB"/>
        </w:rPr>
        <w:t>Review the extent to which the website meets client requirements.</w:t>
      </w:r>
    </w:p>
    <w:p w:rsidR="00E04D46" w:rsidRPr="002C6A7E" w:rsidRDefault="00E04D46" w:rsidP="002C6A7E">
      <w:pPr>
        <w:spacing w:line="276" w:lineRule="auto"/>
        <w:jc w:val="both"/>
        <w:rPr>
          <w:rFonts w:cstheme="minorHAnsi"/>
        </w:rPr>
      </w:pPr>
      <w:bookmarkStart w:id="1" w:name="_GoBack"/>
      <w:bookmarkEnd w:id="1"/>
    </w:p>
    <w:p w:rsidR="00087DF6" w:rsidRDefault="00087DF6">
      <w:pPr>
        <w:pStyle w:val="Normal0"/>
        <w:rPr>
          <w:rFonts w:asciiTheme="minorHAnsi" w:hAnsiTheme="minorHAnsi" w:cstheme="minorHAnsi"/>
          <w:sz w:val="24"/>
          <w:szCs w:val="28"/>
        </w:rPr>
      </w:pPr>
    </w:p>
    <w:p w:rsidR="00087DF6" w:rsidRPr="00C82A75" w:rsidRDefault="00087DF6">
      <w:pPr>
        <w:pStyle w:val="Normal0"/>
        <w:rPr>
          <w:rFonts w:asciiTheme="minorHAnsi" w:hAnsiTheme="minorHAnsi" w:cstheme="minorHAnsi"/>
          <w:sz w:val="24"/>
          <w:szCs w:val="28"/>
        </w:rPr>
      </w:pPr>
      <w:r>
        <w:rPr>
          <w:rFonts w:asciiTheme="minorHAnsi" w:hAnsiTheme="minorHAnsi" w:cstheme="minorHAnsi"/>
          <w:sz w:val="24"/>
          <w:szCs w:val="28"/>
        </w:rPr>
        <w:t>The website I have created has all the text correct and proof read with no errors in spelling or its formatting</w:t>
      </w:r>
      <w:r w:rsidR="006B5325">
        <w:rPr>
          <w:rFonts w:asciiTheme="minorHAnsi" w:hAnsiTheme="minorHAnsi" w:cstheme="minorHAnsi"/>
          <w:sz w:val="24"/>
          <w:szCs w:val="28"/>
        </w:rPr>
        <w:t xml:space="preserve"> as they are all in the centre of the buttons at the top banner aligned to the left and right</w:t>
      </w:r>
      <w:r>
        <w:rPr>
          <w:rFonts w:asciiTheme="minorHAnsi" w:hAnsiTheme="minorHAnsi" w:cstheme="minorHAnsi"/>
          <w:sz w:val="24"/>
          <w:szCs w:val="28"/>
        </w:rPr>
        <w:t>. All images are scaled to be small and big depending on the page</w:t>
      </w:r>
      <w:r w:rsidR="006B5325">
        <w:rPr>
          <w:rFonts w:asciiTheme="minorHAnsi" w:hAnsiTheme="minorHAnsi" w:cstheme="minorHAnsi"/>
          <w:sz w:val="24"/>
          <w:szCs w:val="28"/>
        </w:rPr>
        <w:t xml:space="preserve"> like in the watch pages for ladies and men the images are at a medium scale but small enough to be on 1 page without scrolling and having the pay button underneath with the products name and on the main page the images are on the left middle and centre made as a slideshow correct for the website using all the correct formatting and standardisations. </w:t>
      </w:r>
    </w:p>
    <w:sectPr w:rsidR="00087DF6" w:rsidRPr="00C82A75" w:rsidSect="00516C41">
      <w:headerReference w:type="even" r:id="rId28"/>
      <w:headerReference w:type="default" r:id="rId29"/>
      <w:footerReference w:type="even" r:id="rId30"/>
      <w:footerReference w:type="default" r:id="rId31"/>
      <w:headerReference w:type="first" r:id="rId32"/>
      <w:footerReference w:type="first" r:id="rId33"/>
      <w:pgSz w:w="11906" w:h="16838"/>
      <w:pgMar w:top="1366" w:right="1134" w:bottom="1134" w:left="1134" w:header="800" w:footer="439"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6C41" w:rsidRDefault="00516C41">
      <w:r>
        <w:separator/>
      </w:r>
    </w:p>
  </w:endnote>
  <w:endnote w:type="continuationSeparator" w:id="0">
    <w:p w:rsidR="00516C41" w:rsidRDefault="00516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rutigerLTStd-Bold">
    <w:altName w:val="DokChampa"/>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rebuchetMS-Italic">
    <w:panose1 w:val="00000000000000000000"/>
    <w:charset w:val="00"/>
    <w:family w:val="swiss"/>
    <w:notTrueType/>
    <w:pitch w:val="default"/>
    <w:sig w:usb0="00000003" w:usb1="00000000" w:usb2="00000000" w:usb3="00000000" w:csb0="00000001" w:csb1="00000000"/>
  </w:font>
  <w:font w:name="Open Sans">
    <w:altName w:val="Tahoma"/>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C41" w:rsidRDefault="00516C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C41" w:rsidRPr="002562F7" w:rsidRDefault="00516C41" w:rsidP="00516C41">
    <w:pPr>
      <w:pStyle w:val="Footer"/>
      <w:tabs>
        <w:tab w:val="left" w:pos="0"/>
      </w:tabs>
    </w:pPr>
    <w:r>
      <w:rPr>
        <w:noProof/>
        <w:lang w:eastAsia="en-GB"/>
      </w:rPr>
      <w:drawing>
        <wp:anchor distT="0" distB="0" distL="114300" distR="114300" simplePos="0" relativeHeight="251658240" behindDoc="0" locked="0" layoutInCell="1" allowOverlap="1">
          <wp:simplePos x="0" y="0"/>
          <wp:positionH relativeFrom="column">
            <wp:posOffset>5137785</wp:posOffset>
          </wp:positionH>
          <wp:positionV relativeFrom="paragraph">
            <wp:posOffset>-92710</wp:posOffset>
          </wp:positionV>
          <wp:extent cx="952500" cy="285750"/>
          <wp:effectExtent l="0" t="0" r="0" b="0"/>
          <wp:wrapNone/>
          <wp:docPr id="9" name="Picture 9" descr="Y:\Together Design\Pearson Edexcel PowerPoint amends\Assets\Pearso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Together Design\Pearson Edexcel PowerPoint amends\Assets\Pearson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62F7">
      <w:rPr>
        <w:rFonts w:ascii="Open Sans" w:hAnsi="Open Sans" w:cs="Open Sans"/>
        <w:sz w:val="16"/>
        <w:szCs w:val="16"/>
      </w:rPr>
      <w:t xml:space="preserve">Exported from </w:t>
    </w:r>
    <w:proofErr w:type="spellStart"/>
    <w:r w:rsidRPr="002562F7">
      <w:rPr>
        <w:rFonts w:ascii="Open Sans" w:hAnsi="Open Sans" w:cs="Open Sans"/>
        <w:sz w:val="16"/>
        <w:szCs w:val="16"/>
      </w:rPr>
      <w:t>myBTEC</w:t>
    </w:r>
    <w:proofErr w:type="spellEnd"/>
    <w:r>
      <w:rPr>
        <w:rFonts w:ascii="Open Sans" w:hAnsi="Open Sans" w:cs="Open Sans"/>
        <w:sz w:val="16"/>
        <w:szCs w:val="16"/>
      </w:rPr>
      <w:t xml:space="preserve"> on </w:t>
    </w:r>
    <w:r>
      <w:rPr>
        <w:rFonts w:ascii="Open Sans" w:hAnsi="Open Sans" w:cs="Open Sans"/>
        <w:sz w:val="16"/>
        <w:szCs w:val="16"/>
      </w:rPr>
      <w:fldChar w:fldCharType="begin"/>
    </w:r>
    <w:r>
      <w:rPr>
        <w:rFonts w:ascii="Open Sans" w:hAnsi="Open Sans" w:cs="Open Sans"/>
        <w:sz w:val="16"/>
        <w:szCs w:val="16"/>
      </w:rPr>
      <w:instrText xml:space="preserve"> DATE  \@ "d-MMM-yy"  \* MERGEFORMAT </w:instrText>
    </w:r>
    <w:r>
      <w:rPr>
        <w:rFonts w:ascii="Open Sans" w:hAnsi="Open Sans" w:cs="Open Sans"/>
        <w:sz w:val="16"/>
        <w:szCs w:val="16"/>
      </w:rPr>
      <w:fldChar w:fldCharType="separate"/>
    </w:r>
    <w:r>
      <w:rPr>
        <w:rFonts w:ascii="Open Sans" w:hAnsi="Open Sans" w:cs="Open Sans"/>
        <w:noProof/>
        <w:sz w:val="16"/>
        <w:szCs w:val="16"/>
      </w:rPr>
      <w:t>30-Jun-22</w:t>
    </w:r>
    <w:r>
      <w:rPr>
        <w:rFonts w:ascii="Open Sans" w:hAnsi="Open Sans" w:cs="Open Sans"/>
        <w:sz w:val="16"/>
        <w:szCs w:val="16"/>
      </w:rPr>
      <w:fldChar w:fldCharType="end"/>
    </w:r>
    <w:r>
      <w:rPr>
        <w:sz w:val="16"/>
        <w:szCs w:val="16"/>
      </w:rPr>
      <w:tab/>
    </w:r>
    <w:r w:rsidRPr="002562F7">
      <w:rPr>
        <w:rFonts w:ascii="Open Sans" w:hAnsi="Open Sans" w:cs="Open Sans"/>
      </w:rPr>
      <w:t xml:space="preserve">Page </w:t>
    </w:r>
    <w:r w:rsidRPr="002562F7">
      <w:rPr>
        <w:rFonts w:ascii="Open Sans" w:hAnsi="Open Sans" w:cs="Open Sans"/>
        <w:sz w:val="16"/>
        <w:szCs w:val="16"/>
      </w:rPr>
      <w:fldChar w:fldCharType="begin"/>
    </w:r>
    <w:r w:rsidRPr="002562F7">
      <w:rPr>
        <w:rFonts w:ascii="Open Sans" w:hAnsi="Open Sans" w:cs="Open Sans"/>
        <w:sz w:val="16"/>
        <w:szCs w:val="16"/>
      </w:rPr>
      <w:instrText xml:space="preserve"> PAGE   \* MERGEFORMAT </w:instrText>
    </w:r>
    <w:r w:rsidRPr="002562F7">
      <w:rPr>
        <w:rFonts w:ascii="Open Sans" w:hAnsi="Open Sans" w:cs="Open Sans"/>
        <w:sz w:val="16"/>
        <w:szCs w:val="16"/>
      </w:rPr>
      <w:fldChar w:fldCharType="separate"/>
    </w:r>
    <w:r>
      <w:rPr>
        <w:rFonts w:ascii="Open Sans" w:hAnsi="Open Sans" w:cs="Open Sans"/>
        <w:noProof/>
        <w:sz w:val="16"/>
        <w:szCs w:val="16"/>
      </w:rPr>
      <w:t>4</w:t>
    </w:r>
    <w:r w:rsidRPr="002562F7">
      <w:rPr>
        <w:rFonts w:ascii="Open Sans" w:hAnsi="Open Sans" w:cs="Open Sans"/>
        <w:noProof/>
        <w:sz w:val="16"/>
        <w:szCs w:val="16"/>
      </w:rPr>
      <w:fldChar w:fldCharType="end"/>
    </w:r>
    <w:r w:rsidRPr="002562F7">
      <w:rPr>
        <w:rFonts w:ascii="Open Sans" w:hAnsi="Open Sans" w:cs="Open Sans"/>
        <w:noProof/>
        <w:sz w:val="16"/>
        <w:szCs w:val="16"/>
      </w:rPr>
      <w:t xml:space="preserve"> of </w:t>
    </w:r>
    <w:r>
      <w:rPr>
        <w:rFonts w:ascii="Open Sans" w:hAnsi="Open Sans" w:cs="Open Sans"/>
        <w:noProof/>
        <w:sz w:val="16"/>
        <w:szCs w:val="16"/>
      </w:rPr>
      <w:fldChar w:fldCharType="begin"/>
    </w:r>
    <w:r>
      <w:rPr>
        <w:rFonts w:ascii="Open Sans" w:hAnsi="Open Sans" w:cs="Open Sans"/>
        <w:noProof/>
        <w:sz w:val="16"/>
        <w:szCs w:val="16"/>
      </w:rPr>
      <w:instrText xml:space="preserve"> NUMPAGES   \* MERGEFORMAT </w:instrText>
    </w:r>
    <w:r>
      <w:rPr>
        <w:rFonts w:ascii="Open Sans" w:hAnsi="Open Sans" w:cs="Open Sans"/>
        <w:noProof/>
        <w:sz w:val="16"/>
        <w:szCs w:val="16"/>
      </w:rPr>
      <w:fldChar w:fldCharType="separate"/>
    </w:r>
    <w:r>
      <w:rPr>
        <w:rFonts w:ascii="Open Sans" w:hAnsi="Open Sans" w:cs="Open Sans"/>
        <w:noProof/>
        <w:sz w:val="16"/>
        <w:szCs w:val="16"/>
      </w:rPr>
      <w:t>8</w:t>
    </w:r>
    <w:r>
      <w:rPr>
        <w:rFonts w:ascii="Open Sans" w:hAnsi="Open Sans" w:cs="Open Sans"/>
        <w:noProof/>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C41" w:rsidRDefault="00516C41" w:rsidP="00516C41">
    <w:pPr>
      <w:pStyle w:val="Footer"/>
      <w:rPr>
        <w:sz w:val="16"/>
        <w:szCs w:val="16"/>
      </w:rPr>
    </w:pPr>
    <w:r>
      <w:rPr>
        <w:sz w:val="16"/>
        <w:szCs w:val="16"/>
      </w:rPr>
      <w:t xml:space="preserve">Exported from </w:t>
    </w:r>
    <w:proofErr w:type="spellStart"/>
    <w:r>
      <w:rPr>
        <w:sz w:val="16"/>
        <w:szCs w:val="16"/>
      </w:rPr>
      <w:t>myBTEC</w:t>
    </w:r>
    <w:proofErr w:type="spellEnd"/>
    <w:r>
      <w:rPr>
        <w:sz w:val="16"/>
        <w:szCs w:val="16"/>
      </w:rPr>
      <w:t xml:space="preserve">                                                                                                              </w:t>
    </w:r>
    <w:r>
      <w:rPr>
        <w:b/>
        <w:noProof/>
        <w:lang w:eastAsia="en-GB"/>
      </w:rPr>
      <w:drawing>
        <wp:inline distT="0" distB="0" distL="0" distR="0">
          <wp:extent cx="952500" cy="285750"/>
          <wp:effectExtent l="0" t="0" r="0" b="0"/>
          <wp:docPr id="10" name="Picture 10" descr="Y:\Together Design\Pearson Edexcel PowerPoint amends\Assets\Pearso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Together Design\Pearson Edexcel PowerPoint amends\Assets\Pearson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285750"/>
                  </a:xfrm>
                  <a:prstGeom prst="rect">
                    <a:avLst/>
                  </a:prstGeom>
                  <a:noFill/>
                  <a:ln>
                    <a:noFill/>
                  </a:ln>
                </pic:spPr>
              </pic:pic>
            </a:graphicData>
          </a:graphic>
        </wp:inline>
      </w:drawing>
    </w:r>
  </w:p>
  <w:p w:rsidR="00516C41" w:rsidRDefault="00516C41" w:rsidP="00516C41">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C41" w:rsidRDefault="00516C41">
    <w:pPr>
      <w:pStyle w:val="Footer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C41" w:rsidRPr="002562F7" w:rsidRDefault="00516C41" w:rsidP="00516C41">
    <w:pPr>
      <w:pStyle w:val="Footer0"/>
      <w:tabs>
        <w:tab w:val="left" w:pos="0"/>
      </w:tabs>
    </w:pPr>
    <w:r>
      <w:rPr>
        <w:noProof/>
        <w:lang w:eastAsia="en-GB"/>
      </w:rPr>
      <w:drawing>
        <wp:anchor distT="0" distB="0" distL="114300" distR="114300" simplePos="0" relativeHeight="251659264" behindDoc="0" locked="0" layoutInCell="1" allowOverlap="1">
          <wp:simplePos x="0" y="0"/>
          <wp:positionH relativeFrom="column">
            <wp:posOffset>5137785</wp:posOffset>
          </wp:positionH>
          <wp:positionV relativeFrom="paragraph">
            <wp:posOffset>-92710</wp:posOffset>
          </wp:positionV>
          <wp:extent cx="952500" cy="285750"/>
          <wp:effectExtent l="0" t="0" r="0" b="0"/>
          <wp:wrapNone/>
          <wp:docPr id="5" name="Picture 9" descr="Y:\Together Design\Pearson Edexcel PowerPoint amends\Assets\Pearso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Together Design\Pearson Edexcel PowerPoint amends\Assets\Pearson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62F7">
      <w:rPr>
        <w:rFonts w:ascii="Open Sans" w:hAnsi="Open Sans" w:cs="Open Sans"/>
        <w:sz w:val="16"/>
        <w:szCs w:val="16"/>
      </w:rPr>
      <w:t xml:space="preserve">Exported from </w:t>
    </w:r>
    <w:proofErr w:type="spellStart"/>
    <w:r w:rsidRPr="002562F7">
      <w:rPr>
        <w:rFonts w:ascii="Open Sans" w:hAnsi="Open Sans" w:cs="Open Sans"/>
        <w:sz w:val="16"/>
        <w:szCs w:val="16"/>
      </w:rPr>
      <w:t>myBTEC</w:t>
    </w:r>
    <w:proofErr w:type="spellEnd"/>
    <w:r>
      <w:rPr>
        <w:rFonts w:ascii="Open Sans" w:hAnsi="Open Sans" w:cs="Open Sans"/>
        <w:sz w:val="16"/>
        <w:szCs w:val="16"/>
      </w:rPr>
      <w:t xml:space="preserve"> on </w:t>
    </w:r>
    <w:r>
      <w:rPr>
        <w:rFonts w:ascii="Open Sans" w:hAnsi="Open Sans" w:cs="Open Sans"/>
        <w:sz w:val="16"/>
        <w:szCs w:val="16"/>
      </w:rPr>
      <w:fldChar w:fldCharType="begin"/>
    </w:r>
    <w:r>
      <w:rPr>
        <w:rFonts w:ascii="Open Sans" w:hAnsi="Open Sans" w:cs="Open Sans"/>
        <w:sz w:val="16"/>
        <w:szCs w:val="16"/>
      </w:rPr>
      <w:instrText xml:space="preserve"> DATE  \@ "d-MMM-yy"  \* MERGEFORMAT </w:instrText>
    </w:r>
    <w:r>
      <w:rPr>
        <w:rFonts w:ascii="Open Sans" w:hAnsi="Open Sans" w:cs="Open Sans"/>
        <w:sz w:val="16"/>
        <w:szCs w:val="16"/>
      </w:rPr>
      <w:fldChar w:fldCharType="separate"/>
    </w:r>
    <w:r>
      <w:rPr>
        <w:rFonts w:ascii="Open Sans" w:hAnsi="Open Sans" w:cs="Open Sans"/>
        <w:noProof/>
        <w:sz w:val="16"/>
        <w:szCs w:val="16"/>
      </w:rPr>
      <w:t>30-Jun-22</w:t>
    </w:r>
    <w:r>
      <w:rPr>
        <w:rFonts w:ascii="Open Sans" w:hAnsi="Open Sans" w:cs="Open Sans"/>
        <w:sz w:val="16"/>
        <w:szCs w:val="16"/>
      </w:rPr>
      <w:fldChar w:fldCharType="end"/>
    </w:r>
    <w:r>
      <w:rPr>
        <w:sz w:val="16"/>
        <w:szCs w:val="16"/>
      </w:rPr>
      <w:tab/>
    </w:r>
    <w:r w:rsidRPr="002562F7">
      <w:rPr>
        <w:rFonts w:ascii="Open Sans" w:hAnsi="Open Sans" w:cs="Open Sans"/>
      </w:rPr>
      <w:t xml:space="preserve">Page </w:t>
    </w:r>
    <w:r w:rsidRPr="002562F7">
      <w:rPr>
        <w:rFonts w:ascii="Open Sans" w:hAnsi="Open Sans" w:cs="Open Sans"/>
        <w:sz w:val="16"/>
        <w:szCs w:val="16"/>
      </w:rPr>
      <w:fldChar w:fldCharType="begin"/>
    </w:r>
    <w:r w:rsidRPr="002562F7">
      <w:rPr>
        <w:rFonts w:ascii="Open Sans" w:hAnsi="Open Sans" w:cs="Open Sans"/>
        <w:sz w:val="16"/>
        <w:szCs w:val="16"/>
      </w:rPr>
      <w:instrText xml:space="preserve"> PAGE   \* MERGEFORMAT </w:instrText>
    </w:r>
    <w:r w:rsidRPr="002562F7">
      <w:rPr>
        <w:rFonts w:ascii="Open Sans" w:hAnsi="Open Sans" w:cs="Open Sans"/>
        <w:sz w:val="16"/>
        <w:szCs w:val="16"/>
      </w:rPr>
      <w:fldChar w:fldCharType="separate"/>
    </w:r>
    <w:r>
      <w:rPr>
        <w:rFonts w:ascii="Open Sans" w:hAnsi="Open Sans" w:cs="Open Sans"/>
        <w:noProof/>
        <w:sz w:val="16"/>
        <w:szCs w:val="16"/>
      </w:rPr>
      <w:t>6</w:t>
    </w:r>
    <w:r w:rsidRPr="002562F7">
      <w:rPr>
        <w:rFonts w:ascii="Open Sans" w:hAnsi="Open Sans" w:cs="Open Sans"/>
        <w:noProof/>
        <w:sz w:val="16"/>
        <w:szCs w:val="16"/>
      </w:rPr>
      <w:fldChar w:fldCharType="end"/>
    </w:r>
    <w:r w:rsidRPr="002562F7">
      <w:rPr>
        <w:rFonts w:ascii="Open Sans" w:hAnsi="Open Sans" w:cs="Open Sans"/>
        <w:noProof/>
        <w:sz w:val="16"/>
        <w:szCs w:val="16"/>
      </w:rPr>
      <w:t xml:space="preserve"> of </w:t>
    </w:r>
    <w:r>
      <w:rPr>
        <w:rFonts w:ascii="Open Sans" w:hAnsi="Open Sans" w:cs="Open Sans"/>
        <w:noProof/>
        <w:sz w:val="16"/>
        <w:szCs w:val="16"/>
      </w:rPr>
      <w:fldChar w:fldCharType="begin"/>
    </w:r>
    <w:r>
      <w:rPr>
        <w:rFonts w:ascii="Open Sans" w:hAnsi="Open Sans" w:cs="Open Sans"/>
        <w:noProof/>
        <w:sz w:val="16"/>
        <w:szCs w:val="16"/>
      </w:rPr>
      <w:instrText xml:space="preserve"> NUMPAGES   \* MERGEFORMAT </w:instrText>
    </w:r>
    <w:r>
      <w:rPr>
        <w:rFonts w:ascii="Open Sans" w:hAnsi="Open Sans" w:cs="Open Sans"/>
        <w:noProof/>
        <w:sz w:val="16"/>
        <w:szCs w:val="16"/>
      </w:rPr>
      <w:fldChar w:fldCharType="separate"/>
    </w:r>
    <w:r>
      <w:rPr>
        <w:rFonts w:ascii="Open Sans" w:hAnsi="Open Sans" w:cs="Open Sans"/>
        <w:noProof/>
        <w:sz w:val="16"/>
        <w:szCs w:val="16"/>
      </w:rPr>
      <w:t>8</w:t>
    </w:r>
    <w:r>
      <w:rPr>
        <w:rFonts w:ascii="Open Sans" w:hAnsi="Open Sans" w:cs="Open Sans"/>
        <w:noProof/>
        <w:sz w:val="16"/>
        <w:szCs w:val="1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C41" w:rsidRDefault="00516C41" w:rsidP="00516C41">
    <w:pPr>
      <w:pStyle w:val="Footer0"/>
      <w:rPr>
        <w:sz w:val="16"/>
        <w:szCs w:val="16"/>
      </w:rPr>
    </w:pPr>
    <w:r>
      <w:rPr>
        <w:sz w:val="16"/>
        <w:szCs w:val="16"/>
      </w:rPr>
      <w:t xml:space="preserve">Exported from </w:t>
    </w:r>
    <w:proofErr w:type="spellStart"/>
    <w:r>
      <w:rPr>
        <w:sz w:val="16"/>
        <w:szCs w:val="16"/>
      </w:rPr>
      <w:t>myBTEC</w:t>
    </w:r>
    <w:proofErr w:type="spellEnd"/>
    <w:r>
      <w:rPr>
        <w:sz w:val="16"/>
        <w:szCs w:val="16"/>
      </w:rPr>
      <w:t xml:space="preserve">                                                                                                              </w:t>
    </w:r>
    <w:r>
      <w:rPr>
        <w:b/>
        <w:noProof/>
        <w:lang w:eastAsia="en-GB"/>
      </w:rPr>
      <w:drawing>
        <wp:inline distT="0" distB="0" distL="0" distR="0">
          <wp:extent cx="952500" cy="285750"/>
          <wp:effectExtent l="0" t="0" r="0" b="0"/>
          <wp:docPr id="4" name="Picture 10" descr="Y:\Together Design\Pearson Edexcel PowerPoint amends\Assets\Pearso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Together Design\Pearson Edexcel PowerPoint amends\Assets\Pearson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285750"/>
                  </a:xfrm>
                  <a:prstGeom prst="rect">
                    <a:avLst/>
                  </a:prstGeom>
                  <a:noFill/>
                  <a:ln>
                    <a:noFill/>
                  </a:ln>
                </pic:spPr>
              </pic:pic>
            </a:graphicData>
          </a:graphic>
        </wp:inline>
      </w:drawing>
    </w:r>
  </w:p>
  <w:p w:rsidR="00516C41" w:rsidRDefault="00516C41" w:rsidP="00516C41">
    <w:pPr>
      <w:pStyle w:val="Footer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6C41" w:rsidRDefault="00516C41">
      <w:r>
        <w:separator/>
      </w:r>
    </w:p>
  </w:footnote>
  <w:footnote w:type="continuationSeparator" w:id="0">
    <w:p w:rsidR="00516C41" w:rsidRDefault="00516C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C41" w:rsidRDefault="00516C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C41" w:rsidRDefault="00516C41" w:rsidP="00516C41">
    <w:pPr>
      <w:pStyle w:val="Header"/>
      <w:jc w:val="right"/>
    </w:pPr>
    <w:r>
      <w:rPr>
        <w:rFonts w:ascii="Calibri" w:eastAsia="Times New Roman" w:hAnsi="Calibri" w:cs="Times New Roman"/>
        <w:noProof/>
        <w:color w:val="auto"/>
        <w:sz w:val="22"/>
        <w:szCs w:val="22"/>
        <w:lang w:eastAsia="en-GB"/>
      </w:rPr>
      <w:drawing>
        <wp:inline distT="0" distB="0" distL="0" distR="0">
          <wp:extent cx="914400" cy="276225"/>
          <wp:effectExtent l="0" t="0" r="0" b="0"/>
          <wp:docPr id="7" name="Picture 8" descr="BTec_Logo-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Tec_Logo-Oran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7622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C41" w:rsidRDefault="00516C41" w:rsidP="00516C41">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C41" w:rsidRDefault="00516C41">
    <w:pPr>
      <w:pStyle w:val="Header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C41" w:rsidRDefault="00516C41" w:rsidP="00516C41">
    <w:pPr>
      <w:pStyle w:val="Header0"/>
      <w:jc w:val="right"/>
    </w:pPr>
    <w:r>
      <w:rPr>
        <w:rFonts w:ascii="Calibri" w:eastAsia="Times New Roman" w:hAnsi="Calibri" w:cs="Times New Roman"/>
        <w:noProof/>
        <w:color w:val="auto"/>
        <w:sz w:val="22"/>
        <w:szCs w:val="22"/>
        <w:lang w:eastAsia="en-GB"/>
      </w:rPr>
      <w:drawing>
        <wp:inline distT="0" distB="0" distL="0" distR="0">
          <wp:extent cx="914400" cy="276225"/>
          <wp:effectExtent l="0" t="0" r="0" b="0"/>
          <wp:docPr id="3" name="Picture 8" descr="BTec_Logo-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Tec_Logo-Oran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76225"/>
                  </a:xfrm>
                  <a:prstGeom prst="rect">
                    <a:avLst/>
                  </a:prstGeom>
                  <a:noFill/>
                  <a:ln>
                    <a:noFill/>
                  </a:ln>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C41" w:rsidRDefault="00516C41" w:rsidP="00516C41">
    <w:pPr>
      <w:pStyle w:val="Header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F1723F98">
      <w:start w:val="1"/>
      <w:numFmt w:val="bullet"/>
      <w:lvlText w:val=""/>
      <w:lvlJc w:val="left"/>
      <w:pPr>
        <w:tabs>
          <w:tab w:val="num" w:pos="720"/>
        </w:tabs>
        <w:ind w:left="720" w:hanging="360"/>
      </w:pPr>
      <w:rPr>
        <w:rFonts w:ascii="Symbol" w:hAnsi="Symbol"/>
        <w:bdr w:val="nil"/>
      </w:rPr>
    </w:lvl>
    <w:lvl w:ilvl="1" w:tplc="0996147C">
      <w:start w:val="1"/>
      <w:numFmt w:val="bullet"/>
      <w:lvlText w:val="o"/>
      <w:lvlJc w:val="left"/>
      <w:pPr>
        <w:tabs>
          <w:tab w:val="num" w:pos="1440"/>
        </w:tabs>
        <w:ind w:left="1440" w:hanging="360"/>
      </w:pPr>
      <w:rPr>
        <w:rFonts w:ascii="Courier New" w:hAnsi="Courier New"/>
      </w:rPr>
    </w:lvl>
    <w:lvl w:ilvl="2" w:tplc="1F508C50">
      <w:start w:val="1"/>
      <w:numFmt w:val="bullet"/>
      <w:lvlText w:val=""/>
      <w:lvlJc w:val="left"/>
      <w:pPr>
        <w:tabs>
          <w:tab w:val="num" w:pos="2160"/>
        </w:tabs>
        <w:ind w:left="2160" w:hanging="360"/>
      </w:pPr>
      <w:rPr>
        <w:rFonts w:ascii="Wingdings" w:hAnsi="Wingdings"/>
      </w:rPr>
    </w:lvl>
    <w:lvl w:ilvl="3" w:tplc="4B067D62">
      <w:start w:val="1"/>
      <w:numFmt w:val="bullet"/>
      <w:lvlText w:val=""/>
      <w:lvlJc w:val="left"/>
      <w:pPr>
        <w:tabs>
          <w:tab w:val="num" w:pos="2880"/>
        </w:tabs>
        <w:ind w:left="2880" w:hanging="360"/>
      </w:pPr>
      <w:rPr>
        <w:rFonts w:ascii="Symbol" w:hAnsi="Symbol"/>
      </w:rPr>
    </w:lvl>
    <w:lvl w:ilvl="4" w:tplc="89BC95E4">
      <w:start w:val="1"/>
      <w:numFmt w:val="bullet"/>
      <w:lvlText w:val="o"/>
      <w:lvlJc w:val="left"/>
      <w:pPr>
        <w:tabs>
          <w:tab w:val="num" w:pos="3600"/>
        </w:tabs>
        <w:ind w:left="3600" w:hanging="360"/>
      </w:pPr>
      <w:rPr>
        <w:rFonts w:ascii="Courier New" w:hAnsi="Courier New"/>
      </w:rPr>
    </w:lvl>
    <w:lvl w:ilvl="5" w:tplc="BBF8BCEC">
      <w:start w:val="1"/>
      <w:numFmt w:val="bullet"/>
      <w:lvlText w:val=""/>
      <w:lvlJc w:val="left"/>
      <w:pPr>
        <w:tabs>
          <w:tab w:val="num" w:pos="4320"/>
        </w:tabs>
        <w:ind w:left="4320" w:hanging="360"/>
      </w:pPr>
      <w:rPr>
        <w:rFonts w:ascii="Wingdings" w:hAnsi="Wingdings"/>
      </w:rPr>
    </w:lvl>
    <w:lvl w:ilvl="6" w:tplc="6430EDE2">
      <w:start w:val="1"/>
      <w:numFmt w:val="bullet"/>
      <w:lvlText w:val=""/>
      <w:lvlJc w:val="left"/>
      <w:pPr>
        <w:tabs>
          <w:tab w:val="num" w:pos="5040"/>
        </w:tabs>
        <w:ind w:left="5040" w:hanging="360"/>
      </w:pPr>
      <w:rPr>
        <w:rFonts w:ascii="Symbol" w:hAnsi="Symbol"/>
      </w:rPr>
    </w:lvl>
    <w:lvl w:ilvl="7" w:tplc="84F05704">
      <w:start w:val="1"/>
      <w:numFmt w:val="bullet"/>
      <w:lvlText w:val="o"/>
      <w:lvlJc w:val="left"/>
      <w:pPr>
        <w:tabs>
          <w:tab w:val="num" w:pos="5760"/>
        </w:tabs>
        <w:ind w:left="5760" w:hanging="360"/>
      </w:pPr>
      <w:rPr>
        <w:rFonts w:ascii="Courier New" w:hAnsi="Courier New"/>
      </w:rPr>
    </w:lvl>
    <w:lvl w:ilvl="8" w:tplc="B582D2C0">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721AAD2E">
      <w:start w:val="1"/>
      <w:numFmt w:val="bullet"/>
      <w:lvlText w:val=""/>
      <w:lvlJc w:val="left"/>
      <w:pPr>
        <w:tabs>
          <w:tab w:val="num" w:pos="720"/>
        </w:tabs>
        <w:ind w:left="720" w:hanging="360"/>
      </w:pPr>
      <w:rPr>
        <w:rFonts w:ascii="Symbol" w:hAnsi="Symbol"/>
        <w:bdr w:val="nil"/>
      </w:rPr>
    </w:lvl>
    <w:lvl w:ilvl="1" w:tplc="6B2ABCB2">
      <w:start w:val="1"/>
      <w:numFmt w:val="bullet"/>
      <w:lvlText w:val="o"/>
      <w:lvlJc w:val="left"/>
      <w:pPr>
        <w:tabs>
          <w:tab w:val="num" w:pos="1440"/>
        </w:tabs>
        <w:ind w:left="1440" w:hanging="360"/>
      </w:pPr>
      <w:rPr>
        <w:rFonts w:ascii="Courier New" w:hAnsi="Courier New"/>
      </w:rPr>
    </w:lvl>
    <w:lvl w:ilvl="2" w:tplc="98A68384">
      <w:start w:val="1"/>
      <w:numFmt w:val="bullet"/>
      <w:lvlText w:val=""/>
      <w:lvlJc w:val="left"/>
      <w:pPr>
        <w:tabs>
          <w:tab w:val="num" w:pos="2160"/>
        </w:tabs>
        <w:ind w:left="2160" w:hanging="360"/>
      </w:pPr>
      <w:rPr>
        <w:rFonts w:ascii="Wingdings" w:hAnsi="Wingdings"/>
      </w:rPr>
    </w:lvl>
    <w:lvl w:ilvl="3" w:tplc="C5468E52">
      <w:start w:val="1"/>
      <w:numFmt w:val="bullet"/>
      <w:lvlText w:val=""/>
      <w:lvlJc w:val="left"/>
      <w:pPr>
        <w:tabs>
          <w:tab w:val="num" w:pos="2880"/>
        </w:tabs>
        <w:ind w:left="2880" w:hanging="360"/>
      </w:pPr>
      <w:rPr>
        <w:rFonts w:ascii="Symbol" w:hAnsi="Symbol"/>
      </w:rPr>
    </w:lvl>
    <w:lvl w:ilvl="4" w:tplc="87CAFB74">
      <w:start w:val="1"/>
      <w:numFmt w:val="bullet"/>
      <w:lvlText w:val="o"/>
      <w:lvlJc w:val="left"/>
      <w:pPr>
        <w:tabs>
          <w:tab w:val="num" w:pos="3600"/>
        </w:tabs>
        <w:ind w:left="3600" w:hanging="360"/>
      </w:pPr>
      <w:rPr>
        <w:rFonts w:ascii="Courier New" w:hAnsi="Courier New"/>
      </w:rPr>
    </w:lvl>
    <w:lvl w:ilvl="5" w:tplc="52ECB3A8">
      <w:start w:val="1"/>
      <w:numFmt w:val="bullet"/>
      <w:lvlText w:val=""/>
      <w:lvlJc w:val="left"/>
      <w:pPr>
        <w:tabs>
          <w:tab w:val="num" w:pos="4320"/>
        </w:tabs>
        <w:ind w:left="4320" w:hanging="360"/>
      </w:pPr>
      <w:rPr>
        <w:rFonts w:ascii="Wingdings" w:hAnsi="Wingdings"/>
      </w:rPr>
    </w:lvl>
    <w:lvl w:ilvl="6" w:tplc="DC3438CE">
      <w:start w:val="1"/>
      <w:numFmt w:val="bullet"/>
      <w:lvlText w:val=""/>
      <w:lvlJc w:val="left"/>
      <w:pPr>
        <w:tabs>
          <w:tab w:val="num" w:pos="5040"/>
        </w:tabs>
        <w:ind w:left="5040" w:hanging="360"/>
      </w:pPr>
      <w:rPr>
        <w:rFonts w:ascii="Symbol" w:hAnsi="Symbol"/>
      </w:rPr>
    </w:lvl>
    <w:lvl w:ilvl="7" w:tplc="82044942">
      <w:start w:val="1"/>
      <w:numFmt w:val="bullet"/>
      <w:lvlText w:val="o"/>
      <w:lvlJc w:val="left"/>
      <w:pPr>
        <w:tabs>
          <w:tab w:val="num" w:pos="5760"/>
        </w:tabs>
        <w:ind w:left="5760" w:hanging="360"/>
      </w:pPr>
      <w:rPr>
        <w:rFonts w:ascii="Courier New" w:hAnsi="Courier New"/>
      </w:rPr>
    </w:lvl>
    <w:lvl w:ilvl="8" w:tplc="D458DEF6">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DE9ED960">
      <w:start w:val="1"/>
      <w:numFmt w:val="bullet"/>
      <w:lvlText w:val=""/>
      <w:lvlJc w:val="left"/>
      <w:pPr>
        <w:tabs>
          <w:tab w:val="num" w:pos="720"/>
        </w:tabs>
        <w:ind w:left="720" w:hanging="360"/>
      </w:pPr>
      <w:rPr>
        <w:rFonts w:ascii="Symbol" w:hAnsi="Symbol"/>
        <w:bdr w:val="nil"/>
      </w:rPr>
    </w:lvl>
    <w:lvl w:ilvl="1" w:tplc="E460D658">
      <w:start w:val="1"/>
      <w:numFmt w:val="bullet"/>
      <w:lvlText w:val="o"/>
      <w:lvlJc w:val="left"/>
      <w:pPr>
        <w:tabs>
          <w:tab w:val="num" w:pos="1440"/>
        </w:tabs>
        <w:ind w:left="1440" w:hanging="360"/>
      </w:pPr>
      <w:rPr>
        <w:rFonts w:ascii="Courier New" w:hAnsi="Courier New"/>
      </w:rPr>
    </w:lvl>
    <w:lvl w:ilvl="2" w:tplc="868E70A4">
      <w:start w:val="1"/>
      <w:numFmt w:val="bullet"/>
      <w:lvlText w:val=""/>
      <w:lvlJc w:val="left"/>
      <w:pPr>
        <w:tabs>
          <w:tab w:val="num" w:pos="2160"/>
        </w:tabs>
        <w:ind w:left="2160" w:hanging="360"/>
      </w:pPr>
      <w:rPr>
        <w:rFonts w:ascii="Wingdings" w:hAnsi="Wingdings"/>
      </w:rPr>
    </w:lvl>
    <w:lvl w:ilvl="3" w:tplc="ACB29E7A">
      <w:start w:val="1"/>
      <w:numFmt w:val="bullet"/>
      <w:lvlText w:val=""/>
      <w:lvlJc w:val="left"/>
      <w:pPr>
        <w:tabs>
          <w:tab w:val="num" w:pos="2880"/>
        </w:tabs>
        <w:ind w:left="2880" w:hanging="360"/>
      </w:pPr>
      <w:rPr>
        <w:rFonts w:ascii="Symbol" w:hAnsi="Symbol"/>
      </w:rPr>
    </w:lvl>
    <w:lvl w:ilvl="4" w:tplc="355EDDCE">
      <w:start w:val="1"/>
      <w:numFmt w:val="bullet"/>
      <w:lvlText w:val="o"/>
      <w:lvlJc w:val="left"/>
      <w:pPr>
        <w:tabs>
          <w:tab w:val="num" w:pos="3600"/>
        </w:tabs>
        <w:ind w:left="3600" w:hanging="360"/>
      </w:pPr>
      <w:rPr>
        <w:rFonts w:ascii="Courier New" w:hAnsi="Courier New"/>
      </w:rPr>
    </w:lvl>
    <w:lvl w:ilvl="5" w:tplc="B540FA96">
      <w:start w:val="1"/>
      <w:numFmt w:val="bullet"/>
      <w:lvlText w:val=""/>
      <w:lvlJc w:val="left"/>
      <w:pPr>
        <w:tabs>
          <w:tab w:val="num" w:pos="4320"/>
        </w:tabs>
        <w:ind w:left="4320" w:hanging="360"/>
      </w:pPr>
      <w:rPr>
        <w:rFonts w:ascii="Wingdings" w:hAnsi="Wingdings"/>
      </w:rPr>
    </w:lvl>
    <w:lvl w:ilvl="6" w:tplc="FBCA3FE0">
      <w:start w:val="1"/>
      <w:numFmt w:val="bullet"/>
      <w:lvlText w:val=""/>
      <w:lvlJc w:val="left"/>
      <w:pPr>
        <w:tabs>
          <w:tab w:val="num" w:pos="5040"/>
        </w:tabs>
        <w:ind w:left="5040" w:hanging="360"/>
      </w:pPr>
      <w:rPr>
        <w:rFonts w:ascii="Symbol" w:hAnsi="Symbol"/>
      </w:rPr>
    </w:lvl>
    <w:lvl w:ilvl="7" w:tplc="D1C8A1BC">
      <w:start w:val="1"/>
      <w:numFmt w:val="bullet"/>
      <w:lvlText w:val="o"/>
      <w:lvlJc w:val="left"/>
      <w:pPr>
        <w:tabs>
          <w:tab w:val="num" w:pos="5760"/>
        </w:tabs>
        <w:ind w:left="5760" w:hanging="360"/>
      </w:pPr>
      <w:rPr>
        <w:rFonts w:ascii="Courier New" w:hAnsi="Courier New"/>
      </w:rPr>
    </w:lvl>
    <w:lvl w:ilvl="8" w:tplc="350EA0DA">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0038D7B8">
      <w:start w:val="1"/>
      <w:numFmt w:val="bullet"/>
      <w:lvlText w:val=""/>
      <w:lvlJc w:val="left"/>
      <w:pPr>
        <w:tabs>
          <w:tab w:val="num" w:pos="720"/>
        </w:tabs>
        <w:ind w:left="720" w:hanging="360"/>
      </w:pPr>
      <w:rPr>
        <w:rFonts w:ascii="Symbol" w:hAnsi="Symbol"/>
        <w:bdr w:val="nil"/>
      </w:rPr>
    </w:lvl>
    <w:lvl w:ilvl="1" w:tplc="6CD20B30">
      <w:start w:val="1"/>
      <w:numFmt w:val="bullet"/>
      <w:lvlText w:val="o"/>
      <w:lvlJc w:val="left"/>
      <w:pPr>
        <w:tabs>
          <w:tab w:val="num" w:pos="1440"/>
        </w:tabs>
        <w:ind w:left="1440" w:hanging="360"/>
      </w:pPr>
      <w:rPr>
        <w:rFonts w:ascii="Courier New" w:hAnsi="Courier New"/>
      </w:rPr>
    </w:lvl>
    <w:lvl w:ilvl="2" w:tplc="8C66D0BE">
      <w:start w:val="1"/>
      <w:numFmt w:val="bullet"/>
      <w:lvlText w:val=""/>
      <w:lvlJc w:val="left"/>
      <w:pPr>
        <w:tabs>
          <w:tab w:val="num" w:pos="2160"/>
        </w:tabs>
        <w:ind w:left="2160" w:hanging="360"/>
      </w:pPr>
      <w:rPr>
        <w:rFonts w:ascii="Wingdings" w:hAnsi="Wingdings"/>
      </w:rPr>
    </w:lvl>
    <w:lvl w:ilvl="3" w:tplc="85A6CCBA">
      <w:start w:val="1"/>
      <w:numFmt w:val="bullet"/>
      <w:lvlText w:val=""/>
      <w:lvlJc w:val="left"/>
      <w:pPr>
        <w:tabs>
          <w:tab w:val="num" w:pos="2880"/>
        </w:tabs>
        <w:ind w:left="2880" w:hanging="360"/>
      </w:pPr>
      <w:rPr>
        <w:rFonts w:ascii="Symbol" w:hAnsi="Symbol"/>
      </w:rPr>
    </w:lvl>
    <w:lvl w:ilvl="4" w:tplc="B0288AFC">
      <w:start w:val="1"/>
      <w:numFmt w:val="bullet"/>
      <w:lvlText w:val="o"/>
      <w:lvlJc w:val="left"/>
      <w:pPr>
        <w:tabs>
          <w:tab w:val="num" w:pos="3600"/>
        </w:tabs>
        <w:ind w:left="3600" w:hanging="360"/>
      </w:pPr>
      <w:rPr>
        <w:rFonts w:ascii="Courier New" w:hAnsi="Courier New"/>
      </w:rPr>
    </w:lvl>
    <w:lvl w:ilvl="5" w:tplc="6DD2A742">
      <w:start w:val="1"/>
      <w:numFmt w:val="bullet"/>
      <w:lvlText w:val=""/>
      <w:lvlJc w:val="left"/>
      <w:pPr>
        <w:tabs>
          <w:tab w:val="num" w:pos="4320"/>
        </w:tabs>
        <w:ind w:left="4320" w:hanging="360"/>
      </w:pPr>
      <w:rPr>
        <w:rFonts w:ascii="Wingdings" w:hAnsi="Wingdings"/>
      </w:rPr>
    </w:lvl>
    <w:lvl w:ilvl="6" w:tplc="036A314C">
      <w:start w:val="1"/>
      <w:numFmt w:val="bullet"/>
      <w:lvlText w:val=""/>
      <w:lvlJc w:val="left"/>
      <w:pPr>
        <w:tabs>
          <w:tab w:val="num" w:pos="5040"/>
        </w:tabs>
        <w:ind w:left="5040" w:hanging="360"/>
      </w:pPr>
      <w:rPr>
        <w:rFonts w:ascii="Symbol" w:hAnsi="Symbol"/>
      </w:rPr>
    </w:lvl>
    <w:lvl w:ilvl="7" w:tplc="B222601C">
      <w:start w:val="1"/>
      <w:numFmt w:val="bullet"/>
      <w:lvlText w:val="o"/>
      <w:lvlJc w:val="left"/>
      <w:pPr>
        <w:tabs>
          <w:tab w:val="num" w:pos="5760"/>
        </w:tabs>
        <w:ind w:left="5760" w:hanging="360"/>
      </w:pPr>
      <w:rPr>
        <w:rFonts w:ascii="Courier New" w:hAnsi="Courier New"/>
      </w:rPr>
    </w:lvl>
    <w:lvl w:ilvl="8" w:tplc="6DA4A70E">
      <w:start w:val="1"/>
      <w:numFmt w:val="bullet"/>
      <w:lvlText w:val=""/>
      <w:lvlJc w:val="left"/>
      <w:pPr>
        <w:tabs>
          <w:tab w:val="num" w:pos="6480"/>
        </w:tabs>
        <w:ind w:left="6480" w:hanging="360"/>
      </w:pPr>
      <w:rPr>
        <w:rFonts w:ascii="Wingdings" w:hAnsi="Wingdings"/>
      </w:rPr>
    </w:lvl>
  </w:abstractNum>
  <w:abstractNum w:abstractNumId="4" w15:restartNumberingAfterBreak="0">
    <w:nsid w:val="02260DE8"/>
    <w:multiLevelType w:val="hybridMultilevel"/>
    <w:tmpl w:val="5128C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952488"/>
    <w:multiLevelType w:val="hybridMultilevel"/>
    <w:tmpl w:val="506CB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B6441B"/>
    <w:multiLevelType w:val="hybridMultilevel"/>
    <w:tmpl w:val="F46C6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9C1BB6"/>
    <w:multiLevelType w:val="multilevel"/>
    <w:tmpl w:val="2656389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C5D09DE"/>
    <w:multiLevelType w:val="hybridMultilevel"/>
    <w:tmpl w:val="53B2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D131CB0"/>
    <w:multiLevelType w:val="hybridMultilevel"/>
    <w:tmpl w:val="773239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FBD5C44"/>
    <w:multiLevelType w:val="hybridMultilevel"/>
    <w:tmpl w:val="C1265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E349AB"/>
    <w:multiLevelType w:val="hybridMultilevel"/>
    <w:tmpl w:val="03EA7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AB5955"/>
    <w:multiLevelType w:val="multilevel"/>
    <w:tmpl w:val="D40C505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556F4056"/>
    <w:multiLevelType w:val="hybridMultilevel"/>
    <w:tmpl w:val="C70CC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1B2450C"/>
    <w:multiLevelType w:val="multilevel"/>
    <w:tmpl w:val="4CBE8E7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64001A74"/>
    <w:multiLevelType w:val="hybridMultilevel"/>
    <w:tmpl w:val="F920C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6B867D1"/>
    <w:multiLevelType w:val="multilevel"/>
    <w:tmpl w:val="357C47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67C96A26"/>
    <w:multiLevelType w:val="hybridMultilevel"/>
    <w:tmpl w:val="D34C9C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8CF1807"/>
    <w:multiLevelType w:val="hybridMultilevel"/>
    <w:tmpl w:val="0A469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AFF0BB9"/>
    <w:multiLevelType w:val="hybridMultilevel"/>
    <w:tmpl w:val="B7A83A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5328AE"/>
    <w:multiLevelType w:val="hybridMultilevel"/>
    <w:tmpl w:val="BC325E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BD065A"/>
    <w:multiLevelType w:val="hybridMultilevel"/>
    <w:tmpl w:val="971C9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C06C9E"/>
    <w:multiLevelType w:val="hybridMultilevel"/>
    <w:tmpl w:val="39444EAC"/>
    <w:lvl w:ilvl="0" w:tplc="30605A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22"/>
  </w:num>
  <w:num w:numId="6">
    <w:abstractNumId w:val="14"/>
  </w:num>
  <w:num w:numId="7">
    <w:abstractNumId w:val="16"/>
  </w:num>
  <w:num w:numId="8">
    <w:abstractNumId w:val="12"/>
  </w:num>
  <w:num w:numId="9">
    <w:abstractNumId w:val="7"/>
  </w:num>
  <w:num w:numId="10">
    <w:abstractNumId w:val="17"/>
  </w:num>
  <w:num w:numId="11">
    <w:abstractNumId w:val="20"/>
  </w:num>
  <w:num w:numId="12">
    <w:abstractNumId w:val="15"/>
  </w:num>
  <w:num w:numId="13">
    <w:abstractNumId w:val="19"/>
  </w:num>
  <w:num w:numId="14">
    <w:abstractNumId w:val="4"/>
  </w:num>
  <w:num w:numId="15">
    <w:abstractNumId w:val="6"/>
  </w:num>
  <w:num w:numId="16">
    <w:abstractNumId w:val="11"/>
  </w:num>
  <w:num w:numId="17">
    <w:abstractNumId w:val="9"/>
  </w:num>
  <w:num w:numId="18">
    <w:abstractNumId w:val="5"/>
  </w:num>
  <w:num w:numId="19">
    <w:abstractNumId w:val="8"/>
  </w:num>
  <w:num w:numId="20">
    <w:abstractNumId w:val="13"/>
  </w:num>
  <w:num w:numId="21">
    <w:abstractNumId w:val="10"/>
  </w:num>
  <w:num w:numId="22">
    <w:abstractNumId w:val="21"/>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41FE"/>
    <w:rsid w:val="00071E5B"/>
    <w:rsid w:val="00087DF6"/>
    <w:rsid w:val="0012601B"/>
    <w:rsid w:val="00136808"/>
    <w:rsid w:val="0014663F"/>
    <w:rsid w:val="001A6A4F"/>
    <w:rsid w:val="001C5E7B"/>
    <w:rsid w:val="002614E3"/>
    <w:rsid w:val="002C6A7E"/>
    <w:rsid w:val="002C7D98"/>
    <w:rsid w:val="00300FB7"/>
    <w:rsid w:val="00311584"/>
    <w:rsid w:val="00351139"/>
    <w:rsid w:val="00387C9F"/>
    <w:rsid w:val="003976E8"/>
    <w:rsid w:val="003F2330"/>
    <w:rsid w:val="00472D51"/>
    <w:rsid w:val="00480895"/>
    <w:rsid w:val="005055EF"/>
    <w:rsid w:val="00516C41"/>
    <w:rsid w:val="00544EC6"/>
    <w:rsid w:val="00577021"/>
    <w:rsid w:val="005D39BF"/>
    <w:rsid w:val="006041FE"/>
    <w:rsid w:val="00666640"/>
    <w:rsid w:val="006825A1"/>
    <w:rsid w:val="006B5325"/>
    <w:rsid w:val="007D78ED"/>
    <w:rsid w:val="00843ACA"/>
    <w:rsid w:val="008734CE"/>
    <w:rsid w:val="00875A23"/>
    <w:rsid w:val="00890D8A"/>
    <w:rsid w:val="008978F0"/>
    <w:rsid w:val="009063B8"/>
    <w:rsid w:val="00955DF5"/>
    <w:rsid w:val="009D7059"/>
    <w:rsid w:val="009E0573"/>
    <w:rsid w:val="00A6177A"/>
    <w:rsid w:val="00A742AD"/>
    <w:rsid w:val="00B966C0"/>
    <w:rsid w:val="00BC4494"/>
    <w:rsid w:val="00C25D60"/>
    <w:rsid w:val="00C26638"/>
    <w:rsid w:val="00C82A75"/>
    <w:rsid w:val="00C9727F"/>
    <w:rsid w:val="00CC3F1A"/>
    <w:rsid w:val="00D26692"/>
    <w:rsid w:val="00D850BB"/>
    <w:rsid w:val="00DB57F0"/>
    <w:rsid w:val="00DC1334"/>
    <w:rsid w:val="00E04D46"/>
    <w:rsid w:val="00E12111"/>
    <w:rsid w:val="00E44CAF"/>
    <w:rsid w:val="00E46DAE"/>
    <w:rsid w:val="00E47640"/>
    <w:rsid w:val="00E5759E"/>
    <w:rsid w:val="00E67410"/>
    <w:rsid w:val="00E75533"/>
    <w:rsid w:val="00F62BE6"/>
    <w:rsid w:val="00FB6258"/>
    <w:rsid w:val="00FC5BC9"/>
  </w:rsids>
  <m:mathPr>
    <m:mathFont m:val="Cambria Math"/>
    <m:brkBin m:val="before"/>
    <m:brkBinSub m:val="--"/>
    <m:smallFrac m:val="0"/>
    <m:dispDef/>
    <m:lMargin m:val="0"/>
    <m:rMargin m:val="0"/>
    <m:defJc m:val="centerGroup"/>
    <m:wrapRight/>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3E91CBA"/>
  <w15:docId w15:val="{789802EC-8349-4E47-936D-CABCB5549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Verdana" w:hAnsi="Verdana" w:cs="Verdana"/>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14663F"/>
    <w:rPr>
      <w:color w:val="000000"/>
      <w:bdr w:val="nil"/>
      <w:lang w:val="en-GB" w:eastAsia="zh-CN"/>
    </w:rPr>
  </w:style>
  <w:style w:type="paragraph" w:styleId="Heading1">
    <w:name w:val="heading 1"/>
    <w:basedOn w:val="Normal"/>
    <w:next w:val="Normal"/>
    <w:pPr>
      <w:keepNext/>
      <w:keepLines/>
      <w:spacing w:before="240" w:after="60"/>
      <w:outlineLvl w:val="0"/>
    </w:pPr>
    <w:rPr>
      <w:rFonts w:ascii="Times New Roman" w:eastAsia="Times New Roman" w:hAnsi="Times New Roman" w:cs="Times New Roman"/>
      <w:b/>
      <w:bCs/>
      <w:sz w:val="48"/>
      <w:szCs w:val="48"/>
    </w:rPr>
  </w:style>
  <w:style w:type="paragraph" w:styleId="Heading2">
    <w:name w:val="heading 2"/>
    <w:basedOn w:val="Normal"/>
    <w:next w:val="Normal"/>
    <w:pPr>
      <w:keepNext/>
      <w:keepLines/>
      <w:spacing w:before="240" w:after="60"/>
      <w:outlineLvl w:val="1"/>
    </w:pPr>
    <w:rPr>
      <w:rFonts w:ascii="Times New Roman" w:eastAsia="Times New Roman" w:hAnsi="Times New Roman" w:cs="Times New Roman"/>
      <w:b/>
      <w:bCs/>
      <w:sz w:val="36"/>
      <w:szCs w:val="36"/>
    </w:rPr>
  </w:style>
  <w:style w:type="paragraph" w:styleId="Heading3">
    <w:name w:val="heading 3"/>
    <w:basedOn w:val="Normal"/>
    <w:next w:val="Normal"/>
    <w:pPr>
      <w:keepNext/>
      <w:keepLines/>
      <w:spacing w:before="240" w:after="60"/>
      <w:outlineLvl w:val="2"/>
    </w:pPr>
    <w:rPr>
      <w:rFonts w:ascii="Times New Roman" w:eastAsia="Times New Roman" w:hAnsi="Times New Roman" w:cs="Times New Roman"/>
      <w:b/>
      <w:bCs/>
      <w:sz w:val="28"/>
      <w:szCs w:val="28"/>
    </w:rPr>
  </w:style>
  <w:style w:type="paragraph" w:styleId="Heading4">
    <w:name w:val="heading 4"/>
    <w:basedOn w:val="Normal"/>
    <w:next w:val="Normal"/>
    <w:pPr>
      <w:keepNext/>
      <w:keepLines/>
      <w:spacing w:before="240" w:after="40"/>
      <w:contextualSpacing/>
      <w:outlineLvl w:val="3"/>
    </w:pPr>
    <w:rPr>
      <w:rFonts w:ascii="Times New Roman" w:eastAsia="Times New Roman" w:hAnsi="Times New Roman" w:cs="Times New Roman"/>
      <w:b/>
      <w:bCs/>
      <w:sz w:val="24"/>
      <w:szCs w:val="24"/>
    </w:rPr>
  </w:style>
  <w:style w:type="paragraph" w:styleId="Heading5">
    <w:name w:val="heading 5"/>
    <w:basedOn w:val="Normal"/>
    <w:next w:val="Normal"/>
    <w:pPr>
      <w:keepNext/>
      <w:keepLines/>
      <w:spacing w:before="220" w:after="40"/>
      <w:contextualSpacing/>
      <w:outlineLvl w:val="4"/>
    </w:pPr>
    <w:rPr>
      <w:rFonts w:ascii="Times New Roman" w:eastAsia="Times New Roman" w:hAnsi="Times New Roman" w:cs="Times New Roman"/>
      <w:b/>
      <w:bCs/>
    </w:rPr>
  </w:style>
  <w:style w:type="paragraph" w:styleId="Heading6">
    <w:name w:val="heading 6"/>
    <w:basedOn w:val="Normal"/>
    <w:next w:val="Normal"/>
    <w:pPr>
      <w:keepNext/>
      <w:keepLines/>
      <w:spacing w:before="200" w:after="40"/>
      <w:contextualSpacing/>
      <w:outlineLvl w:val="5"/>
    </w:pPr>
    <w:rPr>
      <w:rFonts w:ascii="Times New Roman" w:eastAsia="Times New Roman" w:hAnsi="Times New Roman" w:cs="Times New Roman"/>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0">
    <w:name w:val="_0"/>
    <w:basedOn w:val="TableNormal"/>
    <w:tblPr>
      <w:tblStyleRowBandSize w:val="1"/>
      <w:tblStyleColBandSize w:val="1"/>
    </w:tblPr>
  </w:style>
  <w:style w:type="table" w:customStyle="1" w:styleId="1">
    <w:name w:val="_1"/>
    <w:basedOn w:val="TableNormal"/>
    <w:tblPr>
      <w:tblStyleRowBandSize w:val="1"/>
      <w:tblStyleColBandSize w:val="1"/>
      <w:tblCellMar>
        <w:top w:w="28" w:type="dxa"/>
        <w:left w:w="57" w:type="dxa"/>
        <w:bottom w:w="28" w:type="dxa"/>
        <w:right w:w="57" w:type="dxa"/>
      </w:tblCellMar>
    </w:tblPr>
  </w:style>
  <w:style w:type="paragraph" w:styleId="Header">
    <w:name w:val="header"/>
    <w:basedOn w:val="Normal"/>
    <w:link w:val="HeaderChar"/>
    <w:uiPriority w:val="99"/>
    <w:unhideWhenUsed/>
    <w:rsid w:val="002E49D2"/>
    <w:pPr>
      <w:tabs>
        <w:tab w:val="center" w:pos="4513"/>
        <w:tab w:val="right" w:pos="9026"/>
      </w:tabs>
    </w:pPr>
  </w:style>
  <w:style w:type="character" w:customStyle="1" w:styleId="HeaderChar">
    <w:name w:val="Header Char"/>
    <w:basedOn w:val="DefaultParagraphFont"/>
    <w:link w:val="Header"/>
    <w:uiPriority w:val="99"/>
    <w:rsid w:val="002E49D2"/>
  </w:style>
  <w:style w:type="paragraph" w:styleId="Footer">
    <w:name w:val="footer"/>
    <w:basedOn w:val="Normal"/>
    <w:link w:val="FooterChar"/>
    <w:uiPriority w:val="99"/>
    <w:unhideWhenUsed/>
    <w:rsid w:val="002E49D2"/>
    <w:pPr>
      <w:tabs>
        <w:tab w:val="center" w:pos="4513"/>
        <w:tab w:val="right" w:pos="9026"/>
      </w:tabs>
    </w:pPr>
  </w:style>
  <w:style w:type="character" w:customStyle="1" w:styleId="FooterChar">
    <w:name w:val="Footer Char"/>
    <w:basedOn w:val="DefaultParagraphFont"/>
    <w:link w:val="Footer"/>
    <w:uiPriority w:val="99"/>
    <w:rsid w:val="002E49D2"/>
  </w:style>
  <w:style w:type="paragraph" w:styleId="NormalWeb">
    <w:name w:val="Normal (Web)"/>
    <w:basedOn w:val="Normal"/>
    <w:uiPriority w:val="99"/>
    <w:unhideWhenUsed/>
    <w:rsid w:val="00E27C57"/>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E27C57"/>
  </w:style>
  <w:style w:type="character" w:styleId="CommentReference">
    <w:name w:val="annotation reference"/>
    <w:uiPriority w:val="99"/>
    <w:semiHidden/>
    <w:unhideWhenUsed/>
    <w:rsid w:val="00AD3937"/>
    <w:rPr>
      <w:sz w:val="16"/>
      <w:szCs w:val="16"/>
    </w:rPr>
  </w:style>
  <w:style w:type="paragraph" w:styleId="CommentText">
    <w:name w:val="annotation text"/>
    <w:basedOn w:val="Normal"/>
    <w:link w:val="CommentTextChar"/>
    <w:uiPriority w:val="99"/>
    <w:semiHidden/>
    <w:unhideWhenUsed/>
    <w:rsid w:val="00AD3937"/>
  </w:style>
  <w:style w:type="character" w:customStyle="1" w:styleId="CommentTextChar">
    <w:name w:val="Comment Text Char"/>
    <w:basedOn w:val="DefaultParagraphFont"/>
    <w:link w:val="CommentText"/>
    <w:uiPriority w:val="99"/>
    <w:semiHidden/>
    <w:rsid w:val="00AD3937"/>
  </w:style>
  <w:style w:type="paragraph" w:styleId="CommentSubject">
    <w:name w:val="annotation subject"/>
    <w:basedOn w:val="CommentText"/>
    <w:next w:val="CommentText"/>
    <w:link w:val="CommentSubjectChar"/>
    <w:uiPriority w:val="99"/>
    <w:semiHidden/>
    <w:unhideWhenUsed/>
    <w:rsid w:val="00AD3937"/>
    <w:rPr>
      <w:b/>
      <w:bCs/>
    </w:rPr>
  </w:style>
  <w:style w:type="character" w:customStyle="1" w:styleId="CommentSubjectChar">
    <w:name w:val="Comment Subject Char"/>
    <w:link w:val="CommentSubject"/>
    <w:uiPriority w:val="99"/>
    <w:semiHidden/>
    <w:rsid w:val="00AD3937"/>
    <w:rPr>
      <w:b/>
      <w:bCs/>
    </w:rPr>
  </w:style>
  <w:style w:type="paragraph" w:styleId="BalloonText">
    <w:name w:val="Balloon Text"/>
    <w:basedOn w:val="Normal"/>
    <w:link w:val="BalloonTextChar"/>
    <w:uiPriority w:val="99"/>
    <w:semiHidden/>
    <w:unhideWhenUsed/>
    <w:rsid w:val="00AD3937"/>
    <w:rPr>
      <w:rFonts w:ascii="Segoe UI" w:hAnsi="Segoe UI" w:cs="Segoe UI"/>
      <w:sz w:val="18"/>
      <w:szCs w:val="18"/>
    </w:rPr>
  </w:style>
  <w:style w:type="character" w:customStyle="1" w:styleId="BalloonTextChar">
    <w:name w:val="Balloon Text Char"/>
    <w:link w:val="BalloonText"/>
    <w:uiPriority w:val="99"/>
    <w:semiHidden/>
    <w:rsid w:val="00AD3937"/>
    <w:rPr>
      <w:rFonts w:ascii="Segoe UI" w:hAnsi="Segoe UI" w:cs="Segoe UI"/>
      <w:sz w:val="18"/>
      <w:szCs w:val="18"/>
    </w:rPr>
  </w:style>
  <w:style w:type="paragraph" w:customStyle="1" w:styleId="Header0">
    <w:name w:val="Header_0"/>
    <w:basedOn w:val="Normal0"/>
    <w:link w:val="HeaderChar0"/>
    <w:uiPriority w:val="99"/>
    <w:unhideWhenUsed/>
    <w:rsid w:val="002E49D2"/>
    <w:pPr>
      <w:tabs>
        <w:tab w:val="center" w:pos="4513"/>
        <w:tab w:val="right" w:pos="9026"/>
      </w:tabs>
    </w:pPr>
  </w:style>
  <w:style w:type="paragraph" w:customStyle="1" w:styleId="Normal0">
    <w:name w:val="Normal_0"/>
    <w:rPr>
      <w:color w:val="000000"/>
      <w:bdr w:val="nil"/>
      <w:lang w:val="en-GB" w:eastAsia="zh-CN"/>
    </w:rPr>
  </w:style>
  <w:style w:type="character" w:customStyle="1" w:styleId="HeaderChar0">
    <w:name w:val="Header Char_0"/>
    <w:basedOn w:val="DefaultParagraphFont"/>
    <w:link w:val="Header0"/>
    <w:uiPriority w:val="99"/>
    <w:rsid w:val="002E49D2"/>
  </w:style>
  <w:style w:type="paragraph" w:customStyle="1" w:styleId="Footer0">
    <w:name w:val="Footer_0"/>
    <w:basedOn w:val="Normal0"/>
    <w:link w:val="FooterChar0"/>
    <w:uiPriority w:val="99"/>
    <w:unhideWhenUsed/>
    <w:rsid w:val="002E49D2"/>
    <w:pPr>
      <w:tabs>
        <w:tab w:val="center" w:pos="4513"/>
        <w:tab w:val="right" w:pos="9026"/>
      </w:tabs>
    </w:pPr>
  </w:style>
  <w:style w:type="character" w:customStyle="1" w:styleId="FooterChar0">
    <w:name w:val="Footer Char_0"/>
    <w:basedOn w:val="DefaultParagraphFont"/>
    <w:link w:val="Footer0"/>
    <w:uiPriority w:val="99"/>
    <w:rsid w:val="002E49D2"/>
  </w:style>
  <w:style w:type="character" w:customStyle="1" w:styleId="Bulletlist-bulletMain">
    <w:name w:val="Bullet list - bullet (Main)"/>
    <w:uiPriority w:val="99"/>
    <w:rsid w:val="00577021"/>
    <w:rPr>
      <w:rFonts w:ascii="FrutigerLTStd-Bold"/>
      <w:b/>
      <w:color w:val="000059"/>
      <w:position w:val="-7"/>
      <w:sz w:val="24"/>
    </w:rPr>
  </w:style>
  <w:style w:type="character" w:styleId="Hyperlink">
    <w:name w:val="Hyperlink"/>
    <w:basedOn w:val="DefaultParagraphFont"/>
    <w:uiPriority w:val="99"/>
    <w:unhideWhenUsed/>
    <w:rsid w:val="00A742AD"/>
    <w:rPr>
      <w:color w:val="0563C1" w:themeColor="hyperlink"/>
      <w:u w:val="single"/>
    </w:rPr>
  </w:style>
  <w:style w:type="character" w:customStyle="1" w:styleId="UnresolvedMention1">
    <w:name w:val="Unresolved Mention1"/>
    <w:basedOn w:val="DefaultParagraphFont"/>
    <w:uiPriority w:val="99"/>
    <w:semiHidden/>
    <w:unhideWhenUsed/>
    <w:rsid w:val="00A742AD"/>
    <w:rPr>
      <w:color w:val="605E5C"/>
      <w:shd w:val="clear" w:color="auto" w:fill="E1DFDD"/>
    </w:rPr>
  </w:style>
  <w:style w:type="table" w:styleId="TableGrid">
    <w:name w:val="Table Grid"/>
    <w:basedOn w:val="TableNormal"/>
    <w:uiPriority w:val="39"/>
    <w:rsid w:val="009E0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5A23"/>
    <w:pPr>
      <w:ind w:left="720"/>
      <w:contextualSpacing/>
    </w:pPr>
    <w:rPr>
      <w:rFonts w:asciiTheme="minorHAnsi" w:eastAsia="Times New Roman" w:hAnsiTheme="minorHAnsi" w:cs="Trebuchet MS"/>
      <w:color w:val="auto"/>
      <w:szCs w:val="24"/>
      <w:bdr w:val="none" w:sz="0" w:space="0" w:color="auto"/>
      <w:lang w:eastAsia="en-US"/>
    </w:rPr>
  </w:style>
  <w:style w:type="paragraph" w:customStyle="1" w:styleId="Style1">
    <w:name w:val="Style1"/>
    <w:basedOn w:val="Normal"/>
    <w:link w:val="Style1Char"/>
    <w:qFormat/>
    <w:rsid w:val="00890D8A"/>
    <w:pPr>
      <w:shd w:val="clear" w:color="auto" w:fill="FAF9F8"/>
      <w:spacing w:after="120"/>
    </w:pPr>
    <w:rPr>
      <w:rFonts w:ascii="Arial" w:eastAsia="Times New Roman" w:hAnsi="Arial" w:cs="Arial"/>
      <w:color w:val="000000" w:themeColor="text1"/>
      <w:sz w:val="17"/>
      <w:szCs w:val="17"/>
      <w:bdr w:val="none" w:sz="0" w:space="0" w:color="auto"/>
      <w:lang w:eastAsia="en-GB"/>
    </w:rPr>
  </w:style>
  <w:style w:type="character" w:customStyle="1" w:styleId="Style1Char">
    <w:name w:val="Style1 Char"/>
    <w:basedOn w:val="DefaultParagraphFont"/>
    <w:link w:val="Style1"/>
    <w:rsid w:val="00890D8A"/>
    <w:rPr>
      <w:rFonts w:ascii="Arial" w:eastAsia="Times New Roman" w:hAnsi="Arial" w:cs="Arial"/>
      <w:color w:val="000000" w:themeColor="text1"/>
      <w:sz w:val="17"/>
      <w:szCs w:val="17"/>
      <w:shd w:val="clear" w:color="auto" w:fill="FAF9F8"/>
      <w:lang w:val="en-GB" w:eastAsia="en-GB"/>
    </w:rPr>
  </w:style>
  <w:style w:type="paragraph" w:customStyle="1" w:styleId="Style2">
    <w:name w:val="Style2"/>
    <w:basedOn w:val="NormalWeb"/>
    <w:link w:val="Style2Char"/>
    <w:qFormat/>
    <w:rsid w:val="00890D8A"/>
    <w:pPr>
      <w:shd w:val="clear" w:color="auto" w:fill="FFFFFF"/>
      <w:spacing w:before="0" w:beforeAutospacing="0" w:after="150" w:afterAutospacing="0"/>
    </w:pPr>
    <w:rPr>
      <w:bdr w:val="none" w:sz="0" w:space="0" w:color="auto"/>
      <w:lang w:eastAsia="en-GB"/>
    </w:rPr>
  </w:style>
  <w:style w:type="character" w:customStyle="1" w:styleId="Style2Char">
    <w:name w:val="Style2 Char"/>
    <w:basedOn w:val="DefaultParagraphFont"/>
    <w:link w:val="Style2"/>
    <w:rsid w:val="00890D8A"/>
    <w:rPr>
      <w:rFonts w:ascii="Times New Roman" w:eastAsia="Times New Roman" w:hAnsi="Times New Roman" w:cs="Times New Roman"/>
      <w:sz w:val="24"/>
      <w:szCs w:val="24"/>
      <w:shd w:val="clear" w:color="auto" w:fill="FFFFFF"/>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65813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9AD36-775B-44ED-B413-F331D63DD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24</Pages>
  <Words>2651</Words>
  <Characters>15111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17727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Jenkin, Claire</dc:creator>
  <cp:lastModifiedBy>Rowan Mcnally Harrison</cp:lastModifiedBy>
  <cp:revision>8</cp:revision>
  <dcterms:created xsi:type="dcterms:W3CDTF">2022-03-17T16:03:00Z</dcterms:created>
  <dcterms:modified xsi:type="dcterms:W3CDTF">2022-06-30T13:22:00Z</dcterms:modified>
</cp:coreProperties>
</file>